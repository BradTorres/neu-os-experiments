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28"/>
        </w:rPr>
      </w:pPr>
      <w:r>
        <w:rPr>
          <w:rFonts w:hint="eastAsia"/>
          <w:b/>
          <w:sz w:val="28"/>
        </w:rPr>
        <w:t>计算机科学与工程学院 实验报告</w:t>
      </w:r>
    </w:p>
    <w:tbl>
      <w:tblPr>
        <w:tblStyle w:val="6"/>
        <w:tblW w:w="10152" w:type="dxa"/>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0"/>
        <w:gridCol w:w="919"/>
        <w:gridCol w:w="2886"/>
        <w:gridCol w:w="1490"/>
        <w:gridCol w:w="3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2409" w:type="dxa"/>
            <w:gridSpan w:val="2"/>
            <w:vAlign w:val="center"/>
          </w:tcPr>
          <w:p>
            <w:pPr>
              <w:jc w:val="center"/>
              <w:rPr>
                <w:b/>
              </w:rPr>
            </w:pPr>
            <w:r>
              <w:rPr>
                <w:rFonts w:hint="eastAsia"/>
                <w:b/>
              </w:rPr>
              <w:t>实验课程名称</w:t>
            </w:r>
          </w:p>
        </w:tc>
        <w:tc>
          <w:tcPr>
            <w:tcW w:w="7743" w:type="dxa"/>
            <w:gridSpan w:val="3"/>
            <w:vAlign w:val="center"/>
          </w:tcPr>
          <w:p>
            <w:pPr>
              <w:jc w:val="center"/>
              <w:rPr>
                <w:b/>
              </w:rPr>
            </w:pPr>
            <w:r>
              <w:rPr>
                <w:rFonts w:hint="eastAsia"/>
                <w:b/>
              </w:rPr>
              <w:t>操作系统实验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490" w:type="dxa"/>
            <w:vAlign w:val="center"/>
          </w:tcPr>
          <w:p>
            <w:pPr>
              <w:jc w:val="center"/>
              <w:rPr>
                <w:b/>
              </w:rPr>
            </w:pPr>
            <w:r>
              <w:rPr>
                <w:rFonts w:hint="eastAsia"/>
                <w:b/>
              </w:rPr>
              <w:t>专业</w:t>
            </w:r>
          </w:p>
        </w:tc>
        <w:tc>
          <w:tcPr>
            <w:tcW w:w="3805" w:type="dxa"/>
            <w:gridSpan w:val="2"/>
            <w:vAlign w:val="center"/>
          </w:tcPr>
          <w:p>
            <w:pPr>
              <w:jc w:val="center"/>
              <w:rPr>
                <w:b/>
              </w:rPr>
            </w:pPr>
            <w:r>
              <w:rPr>
                <w:rFonts w:hint="eastAsia"/>
                <w:b/>
              </w:rPr>
              <w:t>计算机科学与技术</w:t>
            </w:r>
          </w:p>
        </w:tc>
        <w:tc>
          <w:tcPr>
            <w:tcW w:w="1490" w:type="dxa"/>
            <w:vAlign w:val="center"/>
          </w:tcPr>
          <w:p>
            <w:pPr>
              <w:jc w:val="center"/>
              <w:rPr>
                <w:b/>
              </w:rPr>
            </w:pPr>
            <w:r>
              <w:rPr>
                <w:rFonts w:hint="eastAsia"/>
                <w:b/>
              </w:rPr>
              <w:t>班级</w:t>
            </w:r>
          </w:p>
        </w:tc>
        <w:tc>
          <w:tcPr>
            <w:tcW w:w="3367" w:type="dxa"/>
            <w:vAlign w:val="center"/>
          </w:tcPr>
          <w:p>
            <w:pPr>
              <w:jc w:val="center"/>
              <w:rPr>
                <w:b/>
              </w:rPr>
            </w:pPr>
            <w:r>
              <w:rPr>
                <w:rFonts w:hint="eastAsia"/>
                <w:b/>
              </w:rPr>
              <w:t>计</w:t>
            </w:r>
            <w:r>
              <w:rPr>
                <w:rFonts w:hint="eastAsia"/>
                <w:b/>
                <w:lang w:val="en-US" w:eastAsia="zh-CN"/>
              </w:rPr>
              <w:t>XXXX</w:t>
            </w:r>
            <w:r>
              <w:rPr>
                <w:rFonts w:hint="eastAsia"/>
                <w:b/>
              </w:rPr>
              <w:t>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trPr>
        <w:tc>
          <w:tcPr>
            <w:tcW w:w="1490" w:type="dxa"/>
            <w:vAlign w:val="center"/>
          </w:tcPr>
          <w:p>
            <w:pPr>
              <w:jc w:val="center"/>
              <w:rPr>
                <w:b/>
              </w:rPr>
            </w:pPr>
            <w:r>
              <w:rPr>
                <w:rFonts w:hint="eastAsia"/>
                <w:b/>
              </w:rPr>
              <w:t>学号</w:t>
            </w:r>
          </w:p>
        </w:tc>
        <w:tc>
          <w:tcPr>
            <w:tcW w:w="3805" w:type="dxa"/>
            <w:gridSpan w:val="2"/>
            <w:vAlign w:val="center"/>
          </w:tcPr>
          <w:p>
            <w:pPr>
              <w:jc w:val="center"/>
              <w:rPr>
                <w:rFonts w:hint="default" w:eastAsia="宋体"/>
                <w:b/>
                <w:lang w:val="en-US" w:eastAsia="zh-CN"/>
              </w:rPr>
            </w:pPr>
            <w:r>
              <w:rPr>
                <w:rFonts w:hint="eastAsia"/>
                <w:b/>
                <w:lang w:val="en-US" w:eastAsia="zh-CN"/>
              </w:rPr>
              <w:t>XXXXXXXX</w:t>
            </w:r>
            <w:bookmarkStart w:id="0" w:name="_GoBack"/>
            <w:bookmarkEnd w:id="0"/>
          </w:p>
        </w:tc>
        <w:tc>
          <w:tcPr>
            <w:tcW w:w="1490" w:type="dxa"/>
            <w:vAlign w:val="center"/>
          </w:tcPr>
          <w:p>
            <w:pPr>
              <w:jc w:val="center"/>
              <w:rPr>
                <w:b/>
              </w:rPr>
            </w:pPr>
            <w:r>
              <w:rPr>
                <w:rFonts w:hint="eastAsia"/>
                <w:b/>
              </w:rPr>
              <w:t>姓名</w:t>
            </w:r>
          </w:p>
        </w:tc>
        <w:tc>
          <w:tcPr>
            <w:tcW w:w="3367" w:type="dxa"/>
            <w:vAlign w:val="center"/>
          </w:tcPr>
          <w:p>
            <w:pPr>
              <w:jc w:val="center"/>
              <w:rPr>
                <w:rFonts w:hint="default" w:eastAsia="宋体"/>
                <w:b/>
                <w:lang w:val="en-US" w:eastAsia="zh-CN"/>
              </w:rPr>
            </w:pPr>
            <w:r>
              <w:rPr>
                <w:rFonts w:hint="eastAsia"/>
                <w:b/>
                <w:lang w:val="en-US" w:eastAsia="zh-CN"/>
              </w:rPr>
              <w:t>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1" w:hRule="atLeast"/>
        </w:trPr>
        <w:tc>
          <w:tcPr>
            <w:tcW w:w="10152" w:type="dxa"/>
            <w:gridSpan w:val="5"/>
          </w:tcPr>
          <w:p>
            <w:pPr>
              <w:rPr>
                <w:b/>
                <w:sz w:val="24"/>
              </w:rPr>
            </w:pPr>
            <w:r>
              <w:rPr>
                <w:rFonts w:hint="eastAsia"/>
                <w:b/>
                <w:sz w:val="24"/>
              </w:rPr>
              <w:t>实验项目目录</w:t>
            </w:r>
          </w:p>
          <w:p>
            <w:pPr>
              <w:pStyle w:val="9"/>
              <w:numPr>
                <w:ilvl w:val="0"/>
                <w:numId w:val="1"/>
              </w:numPr>
              <w:spacing w:line="360" w:lineRule="auto"/>
              <w:ind w:left="476" w:hanging="476" w:hangingChars="170"/>
              <w:rPr>
                <w:sz w:val="28"/>
              </w:rPr>
            </w:pPr>
            <w:r>
              <w:rPr>
                <w:rFonts w:hint="eastAsia"/>
                <w:sz w:val="28"/>
              </w:rPr>
              <w:t>实验一 进程状态转换实验</w:t>
            </w:r>
          </w:p>
          <w:p>
            <w:pPr>
              <w:pStyle w:val="9"/>
              <w:numPr>
                <w:ilvl w:val="0"/>
                <w:numId w:val="1"/>
              </w:numPr>
              <w:spacing w:line="360" w:lineRule="auto"/>
              <w:ind w:left="476" w:hanging="476" w:hangingChars="170"/>
              <w:rPr>
                <w:sz w:val="28"/>
              </w:rPr>
            </w:pPr>
            <w:r>
              <w:rPr>
                <w:rFonts w:hint="eastAsia"/>
                <w:sz w:val="28"/>
              </w:rPr>
              <w:t>实验二 生产者消费者问题模拟</w:t>
            </w:r>
          </w:p>
          <w:p>
            <w:pPr>
              <w:pStyle w:val="9"/>
              <w:numPr>
                <w:ilvl w:val="0"/>
                <w:numId w:val="1"/>
              </w:numPr>
              <w:spacing w:line="360" w:lineRule="auto"/>
              <w:ind w:left="476" w:hanging="476" w:hangingChars="170"/>
              <w:rPr>
                <w:rStyle w:val="8"/>
                <w:b w:val="0"/>
                <w:bCs w:val="0"/>
                <w:sz w:val="28"/>
              </w:rPr>
            </w:pPr>
            <w:r>
              <w:rPr>
                <w:rStyle w:val="8"/>
                <w:rFonts w:hint="eastAsia"/>
                <w:b w:val="0"/>
                <w:bCs w:val="0"/>
                <w:sz w:val="28"/>
              </w:rPr>
              <w:t>实验三 进程间的管道通信</w:t>
            </w:r>
          </w:p>
          <w:p>
            <w:pPr>
              <w:pStyle w:val="9"/>
              <w:numPr>
                <w:ilvl w:val="0"/>
                <w:numId w:val="1"/>
              </w:numPr>
              <w:spacing w:line="360" w:lineRule="auto"/>
              <w:ind w:left="476" w:hanging="476" w:hangingChars="170"/>
              <w:rPr>
                <w:rStyle w:val="8"/>
                <w:b w:val="0"/>
                <w:bCs w:val="0"/>
                <w:sz w:val="28"/>
              </w:rPr>
            </w:pPr>
            <w:r>
              <w:rPr>
                <w:rStyle w:val="8"/>
                <w:rFonts w:hint="eastAsia"/>
                <w:b w:val="0"/>
                <w:bCs w:val="0"/>
                <w:sz w:val="28"/>
              </w:rPr>
              <w:t>实验四 页面置换算法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4" w:hRule="atLeast"/>
        </w:trPr>
        <w:tc>
          <w:tcPr>
            <w:tcW w:w="10152" w:type="dxa"/>
            <w:gridSpan w:val="5"/>
          </w:tcPr>
          <w:p>
            <w:pPr>
              <w:jc w:val="center"/>
              <w:rPr>
                <w:rFonts w:asciiTheme="minorEastAsia" w:hAnsiTheme="minorEastAsia" w:eastAsiaTheme="minorEastAsia"/>
                <w:b/>
                <w:sz w:val="36"/>
                <w:szCs w:val="36"/>
              </w:rPr>
            </w:pPr>
            <w:r>
              <w:rPr>
                <w:rFonts w:hint="eastAsia" w:asciiTheme="minorEastAsia" w:hAnsiTheme="minorEastAsia" w:eastAsiaTheme="minorEastAsia"/>
                <w:b/>
                <w:sz w:val="36"/>
                <w:szCs w:val="36"/>
              </w:rPr>
              <w:t>实验一</w:t>
            </w:r>
          </w:p>
          <w:p>
            <w:pPr>
              <w:pStyle w:val="9"/>
              <w:numPr>
                <w:ilvl w:val="0"/>
                <w:numId w:val="2"/>
              </w:numPr>
              <w:spacing w:line="0" w:lineRule="atLeast"/>
              <w:ind w:firstLineChars="0"/>
              <w:rPr>
                <w:rFonts w:asciiTheme="minorEastAsia" w:hAnsiTheme="minorEastAsia" w:eastAsiaTheme="minorEastAsia"/>
              </w:rPr>
            </w:pPr>
            <w:r>
              <w:rPr>
                <w:rFonts w:asciiTheme="minorEastAsia" w:hAnsiTheme="minorEastAsia" w:eastAsiaTheme="minorEastAsia"/>
                <w:b/>
                <w:bCs/>
              </w:rPr>
              <w:t>实验目的</w:t>
            </w:r>
          </w:p>
          <w:p>
            <w:pPr>
              <w:spacing w:line="0" w:lineRule="atLeast"/>
              <w:rPr>
                <w:rFonts w:asciiTheme="minorEastAsia" w:hAnsiTheme="minorEastAsia" w:eastAsiaTheme="minorEastAsia"/>
              </w:rPr>
            </w:pPr>
            <w:r>
              <w:rPr>
                <w:rFonts w:asciiTheme="minorEastAsia" w:hAnsiTheme="minorEastAsia" w:eastAsiaTheme="minorEastAsia"/>
              </w:rPr>
              <w:t>这是一个设计型实验。要求自行设计、编制模拟程序，通过形象化的状态显示，加深理解进程的概念、进程之间的状态转换及其所带来的PCB组织的变化，理解进程与其PCB间的一一对应关系。</w:t>
            </w:r>
          </w:p>
          <w:p>
            <w:pPr>
              <w:spacing w:line="0" w:lineRule="atLeast"/>
              <w:rPr>
                <w:rFonts w:asciiTheme="minorEastAsia" w:hAnsiTheme="minorEastAsia" w:eastAsiaTheme="minorEastAsia"/>
              </w:rPr>
            </w:pPr>
          </w:p>
          <w:p>
            <w:pPr>
              <w:pStyle w:val="9"/>
              <w:numPr>
                <w:ilvl w:val="0"/>
                <w:numId w:val="2"/>
              </w:numPr>
              <w:spacing w:line="0" w:lineRule="atLeast"/>
              <w:ind w:firstLineChars="0"/>
              <w:rPr>
                <w:rFonts w:asciiTheme="minorEastAsia" w:hAnsiTheme="minorEastAsia" w:eastAsiaTheme="minorEastAsia"/>
                <w:b/>
                <w:bCs/>
              </w:rPr>
            </w:pPr>
            <w:r>
              <w:rPr>
                <w:rFonts w:hint="eastAsia" w:asciiTheme="minorEastAsia" w:hAnsiTheme="minorEastAsia" w:eastAsiaTheme="minorEastAsia"/>
                <w:b/>
                <w:bCs/>
              </w:rPr>
              <w:t>实验内容</w:t>
            </w:r>
          </w:p>
          <w:p>
            <w:pPr>
              <w:spacing w:line="0" w:lineRule="atLeast"/>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设计并实现一个模拟进程状态转换及其相应PCB组织结构变化的程序。</w:t>
            </w:r>
          </w:p>
          <w:p>
            <w:pPr>
              <w:spacing w:line="0" w:lineRule="atLeast"/>
              <w:rPr>
                <w:rFonts w:asciiTheme="minorEastAsia" w:hAnsiTheme="minorEastAsia" w:eastAsiaTheme="minorEastAsia"/>
              </w:rPr>
            </w:pPr>
            <w:r>
              <w:rPr>
                <w:rFonts w:hint="eastAsia" w:asciiTheme="minorEastAsia" w:hAnsiTheme="minorEastAsia" w:eastAsiaTheme="minorEastAsia"/>
              </w:rPr>
              <w:t>2.</w:t>
            </w:r>
            <w:r>
              <w:rPr>
                <w:rFonts w:asciiTheme="minorEastAsia" w:hAnsiTheme="minorEastAsia" w:eastAsiaTheme="minorEastAsia"/>
              </w:rPr>
              <w:t>独立设计、编写、调试程序。</w:t>
            </w:r>
          </w:p>
          <w:p>
            <w:pPr>
              <w:spacing w:line="0" w:lineRule="atLeast"/>
              <w:rPr>
                <w:rFonts w:asciiTheme="minorEastAsia" w:hAnsiTheme="minorEastAsia" w:eastAsiaTheme="minorEastAsia"/>
              </w:rPr>
            </w:pPr>
            <w:r>
              <w:rPr>
                <w:rFonts w:asciiTheme="minorEastAsia" w:hAnsiTheme="minorEastAsia" w:eastAsiaTheme="minorEastAsia"/>
              </w:rPr>
              <w:t>3.程序界面应能反映出在模拟条件下，进程之间状态转换及其对应的PCB组织的变化。</w:t>
            </w:r>
          </w:p>
          <w:p>
            <w:pPr>
              <w:spacing w:line="0" w:lineRule="atLeast"/>
              <w:rPr>
                <w:rFonts w:asciiTheme="minorEastAsia" w:hAnsiTheme="minorEastAsia" w:eastAsiaTheme="minorEastAsia"/>
              </w:rPr>
            </w:pPr>
            <w:r>
              <w:rPr>
                <w:rFonts w:hint="eastAsia" w:asciiTheme="minorEastAsia" w:hAnsiTheme="minorEastAsia" w:eastAsiaTheme="minorEastAsia"/>
              </w:rPr>
              <w:t>4.</w:t>
            </w:r>
            <w:r>
              <w:rPr>
                <w:rFonts w:asciiTheme="minorEastAsia" w:hAnsiTheme="minorEastAsia" w:eastAsiaTheme="minorEastAsia"/>
              </w:rPr>
              <w:t>进程的状态模型（三状态、五状态、七状态或其它）可自行选择。</w:t>
            </w:r>
          </w:p>
          <w:p>
            <w:pPr>
              <w:spacing w:line="0" w:lineRule="atLeast"/>
              <w:rPr>
                <w:rFonts w:asciiTheme="minorEastAsia" w:hAnsiTheme="minorEastAsia" w:eastAsiaTheme="minorEastAsia"/>
                <w:b/>
                <w:bCs/>
              </w:rPr>
            </w:pPr>
          </w:p>
          <w:p>
            <w:pPr>
              <w:pStyle w:val="9"/>
              <w:numPr>
                <w:ilvl w:val="0"/>
                <w:numId w:val="2"/>
              </w:numPr>
              <w:spacing w:line="0" w:lineRule="atLeast"/>
              <w:ind w:firstLineChars="0"/>
              <w:rPr>
                <w:rFonts w:asciiTheme="minorEastAsia" w:hAnsiTheme="minorEastAsia" w:eastAsiaTheme="minorEastAsia"/>
                <w:b/>
                <w:bCs/>
              </w:rPr>
            </w:pPr>
            <w:r>
              <w:rPr>
                <w:rFonts w:hint="eastAsia" w:asciiTheme="minorEastAsia" w:hAnsiTheme="minorEastAsia" w:eastAsiaTheme="minorEastAsia"/>
                <w:b/>
                <w:bCs/>
              </w:rPr>
              <w:t>实验要求</w:t>
            </w:r>
          </w:p>
          <w:p>
            <w:pPr>
              <w:spacing w:line="0" w:lineRule="atLeast"/>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代码书写要规范，要适当地加入注释。</w:t>
            </w:r>
          </w:p>
          <w:p>
            <w:pPr>
              <w:spacing w:line="0" w:lineRule="atLeast"/>
              <w:rPr>
                <w:rFonts w:asciiTheme="minorEastAsia" w:hAnsiTheme="minorEastAsia" w:eastAsiaTheme="minorEastAsia"/>
              </w:rPr>
            </w:pPr>
            <w:r>
              <w:rPr>
                <w:rFonts w:asciiTheme="minorEastAsia" w:hAnsiTheme="minorEastAsia" w:eastAsiaTheme="minorEastAsia"/>
              </w:rPr>
              <w:t>2.鼓励在实验中加入新的观点或想法，并加以实现。</w:t>
            </w:r>
          </w:p>
          <w:p>
            <w:pPr>
              <w:spacing w:line="0" w:lineRule="atLeast"/>
              <w:rPr>
                <w:rFonts w:asciiTheme="minorEastAsia" w:hAnsiTheme="minorEastAsia" w:eastAsiaTheme="minorEastAsia"/>
              </w:rPr>
            </w:pPr>
            <w:r>
              <w:rPr>
                <w:rFonts w:asciiTheme="minorEastAsia" w:hAnsiTheme="minorEastAsia" w:eastAsiaTheme="minorEastAsia"/>
              </w:rPr>
              <w:t>3.认真进行预习，完成预习报告。</w:t>
            </w:r>
          </w:p>
          <w:p>
            <w:pPr>
              <w:spacing w:line="0" w:lineRule="atLeast"/>
              <w:rPr>
                <w:rFonts w:asciiTheme="minorEastAsia" w:hAnsiTheme="minorEastAsia" w:eastAsiaTheme="minorEastAsia"/>
              </w:rPr>
            </w:pPr>
            <w:r>
              <w:rPr>
                <w:rFonts w:hint="eastAsia" w:asciiTheme="minorEastAsia" w:hAnsiTheme="minorEastAsia" w:eastAsiaTheme="minorEastAsia"/>
              </w:rPr>
              <w:t>4.</w:t>
            </w:r>
            <w:r>
              <w:rPr>
                <w:rFonts w:asciiTheme="minorEastAsia" w:hAnsiTheme="minorEastAsia" w:eastAsiaTheme="minorEastAsia"/>
              </w:rPr>
              <w:t>实验完成后，要认真总结，完成实验报告。</w:t>
            </w:r>
          </w:p>
          <w:p>
            <w:pPr>
              <w:spacing w:line="0" w:lineRule="atLeast"/>
              <w:rPr>
                <w:rFonts w:asciiTheme="minorEastAsia" w:hAnsiTheme="minorEastAsia" w:eastAsiaTheme="minorEastAsia"/>
              </w:rPr>
            </w:pPr>
          </w:p>
          <w:p>
            <w:pPr>
              <w:pStyle w:val="9"/>
              <w:numPr>
                <w:ilvl w:val="0"/>
                <w:numId w:val="2"/>
              </w:numPr>
              <w:spacing w:line="0" w:lineRule="atLeast"/>
              <w:ind w:firstLineChars="0"/>
              <w:rPr>
                <w:rFonts w:asciiTheme="minorEastAsia" w:hAnsiTheme="minorEastAsia" w:eastAsiaTheme="minorEastAsia"/>
              </w:rPr>
            </w:pPr>
            <w:r>
              <w:rPr>
                <w:rFonts w:hint="eastAsia" w:asciiTheme="minorEastAsia" w:hAnsiTheme="minorEastAsia" w:eastAsiaTheme="minorEastAsia"/>
                <w:b/>
                <w:bCs/>
              </w:rPr>
              <w:t>程序流程图</w:t>
            </w:r>
          </w:p>
          <w:p>
            <w:pPr>
              <w:pStyle w:val="9"/>
              <w:spacing w:line="0" w:lineRule="atLeast"/>
              <w:ind w:left="432" w:firstLine="0" w:firstLineChars="0"/>
              <w:rPr>
                <w:rFonts w:ascii="微软雅黑" w:hAnsi="微软雅黑" w:eastAsia="微软雅黑"/>
              </w:rPr>
            </w:pPr>
            <w:r>
              <w:rPr>
                <w:rFonts w:ascii="微软雅黑" w:hAnsi="微软雅黑" w:eastAsia="微软雅黑"/>
              </w:rPr>
              <w:drawing>
                <wp:inline distT="0" distB="0" distL="0" distR="0">
                  <wp:extent cx="5486400" cy="7713980"/>
                  <wp:effectExtent l="0" t="0" r="0" b="12700"/>
                  <wp:docPr id="9" name="图片 9" descr="C:\Users\Administrator\Desktop\操作系统实验二实验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Desktop\操作系统实验二实验流程图.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487387" cy="7715767"/>
                          </a:xfrm>
                          <a:prstGeom prst="rect">
                            <a:avLst/>
                          </a:prstGeom>
                          <a:noFill/>
                          <a:ln>
                            <a:noFill/>
                          </a:ln>
                        </pic:spPr>
                      </pic:pic>
                    </a:graphicData>
                  </a:graphic>
                </wp:inline>
              </w:drawing>
            </w:r>
          </w:p>
          <w:p>
            <w:pPr>
              <w:pStyle w:val="9"/>
              <w:spacing w:line="0" w:lineRule="atLeast"/>
              <w:ind w:left="432" w:firstLine="0" w:firstLineChars="0"/>
              <w:rPr>
                <w:rFonts w:ascii="微软雅黑" w:hAnsi="微软雅黑" w:eastAsia="微软雅黑"/>
              </w:rPr>
            </w:pPr>
          </w:p>
          <w:p>
            <w:pPr>
              <w:pStyle w:val="9"/>
              <w:numPr>
                <w:ilvl w:val="0"/>
                <w:numId w:val="2"/>
              </w:numPr>
              <w:spacing w:line="0" w:lineRule="atLeast"/>
              <w:ind w:firstLineChars="0"/>
              <w:rPr>
                <w:rFonts w:asciiTheme="minorEastAsia" w:hAnsiTheme="minorEastAsia" w:eastAsiaTheme="minorEastAsia"/>
              </w:rPr>
            </w:pPr>
            <w:r>
              <w:rPr>
                <w:rFonts w:hint="eastAsia" w:asciiTheme="minorEastAsia" w:hAnsiTheme="minorEastAsia" w:eastAsiaTheme="minorEastAsia"/>
                <w:b/>
                <w:bCs/>
              </w:rPr>
              <w:t>程序描述</w:t>
            </w:r>
          </w:p>
          <w:p>
            <w:pPr>
              <w:ind w:firstLine="420" w:firstLineChars="200"/>
              <w:rPr>
                <w:rFonts w:asciiTheme="minorEastAsia" w:hAnsiTheme="minorEastAsia" w:eastAsiaTheme="minorEastAsia"/>
              </w:rPr>
            </w:pPr>
            <w:r>
              <w:rPr>
                <w:rFonts w:hint="eastAsia" w:asciiTheme="minorEastAsia" w:hAnsiTheme="minorEastAsia" w:eastAsiaTheme="minorEastAsia"/>
              </w:rPr>
              <w:t>使用C++进行开发，实现了一个五状态的进程间状态转移的模型。同时设定了内存的机制，</w:t>
            </w:r>
            <w:r>
              <w:rPr>
                <w:rFonts w:hint="eastAsia" w:asciiTheme="minorEastAsia" w:hAnsiTheme="minorEastAsia" w:eastAsiaTheme="minorEastAsia"/>
                <w:bCs/>
              </w:rPr>
              <w:t>具备一定的运行内存限制（100M），若处理进程内存超过系统内存限制则会先被放入等待队列中。</w:t>
            </w:r>
            <w:r>
              <w:rPr>
                <w:rFonts w:hint="eastAsia" w:asciiTheme="minorEastAsia" w:hAnsiTheme="minorEastAsia" w:eastAsiaTheme="minorEastAsia"/>
              </w:rPr>
              <w:t>完成了界面功能，可以显示实时的不同队列中的进程的id。</w:t>
            </w:r>
          </w:p>
          <w:p>
            <w:pPr>
              <w:ind w:firstLine="420" w:firstLineChars="200"/>
              <w:rPr>
                <w:rFonts w:asciiTheme="minorEastAsia" w:hAnsiTheme="minorEastAsia" w:eastAsiaTheme="minorEastAsia"/>
              </w:rPr>
            </w:pPr>
            <w:r>
              <w:rPr>
                <w:rFonts w:hint="eastAsia" w:asciiTheme="minorEastAsia" w:hAnsiTheme="minorEastAsia" w:eastAsiaTheme="minorEastAsia"/>
              </w:rPr>
              <w:t xml:space="preserve">自定义了结构体 </w:t>
            </w:r>
            <w:r>
              <w:rPr>
                <w:rFonts w:hint="eastAsia" w:cs="Calibri" w:asciiTheme="minorEastAsia" w:hAnsiTheme="minorEastAsia" w:eastAsiaTheme="minorEastAsia"/>
              </w:rPr>
              <w:t>pcb</w:t>
            </w:r>
            <w:r>
              <w:rPr>
                <w:rFonts w:hint="eastAsia" w:asciiTheme="minorEastAsia" w:hAnsiTheme="minorEastAsia" w:eastAsiaTheme="minorEastAsia"/>
              </w:rPr>
              <w:t xml:space="preserve">，组织方式采用的是链表。结构体 </w:t>
            </w:r>
            <w:r>
              <w:rPr>
                <w:rFonts w:hint="eastAsia" w:cs="Calibri" w:asciiTheme="minorEastAsia" w:hAnsiTheme="minorEastAsia" w:eastAsiaTheme="minorEastAsia"/>
              </w:rPr>
              <w:t>pcb</w:t>
            </w:r>
            <w:r>
              <w:rPr>
                <w:rFonts w:hint="eastAsia" w:asciiTheme="minorEastAsia" w:hAnsiTheme="minorEastAsia" w:eastAsiaTheme="minorEastAsia"/>
              </w:rPr>
              <w:t xml:space="preserve">用来存储一个进程的 </w:t>
            </w:r>
            <w:r>
              <w:rPr>
                <w:rFonts w:hint="eastAsia" w:cs="Calibri" w:asciiTheme="minorEastAsia" w:hAnsiTheme="minorEastAsia" w:eastAsiaTheme="minorEastAsia"/>
              </w:rPr>
              <w:t>id</w:t>
            </w:r>
            <w:r>
              <w:rPr>
                <w:rFonts w:hint="eastAsia" w:asciiTheme="minorEastAsia" w:hAnsiTheme="minorEastAsia" w:eastAsiaTheme="minorEastAsia"/>
              </w:rPr>
              <w:t>和指向下一个节点的指针</w:t>
            </w:r>
            <w:r>
              <w:rPr>
                <w:rFonts w:hint="eastAsia" w:cs="Calibri" w:asciiTheme="minorEastAsia" w:hAnsiTheme="minorEastAsia" w:eastAsiaTheme="minorEastAsia"/>
              </w:rPr>
              <w:t>next</w:t>
            </w:r>
            <w:r>
              <w:rPr>
                <w:rFonts w:hint="eastAsia" w:asciiTheme="minorEastAsia" w:hAnsiTheme="minorEastAsia" w:eastAsiaTheme="minorEastAsia"/>
              </w:rPr>
              <w:t>。同一状态的进程其</w:t>
            </w:r>
            <w:r>
              <w:rPr>
                <w:rFonts w:hint="eastAsia" w:cs="Calibri" w:asciiTheme="minorEastAsia" w:hAnsiTheme="minorEastAsia" w:eastAsiaTheme="minorEastAsia"/>
              </w:rPr>
              <w:t>PCB</w:t>
            </w:r>
            <w:r>
              <w:rPr>
                <w:rFonts w:hint="eastAsia" w:asciiTheme="minorEastAsia" w:hAnsiTheme="minorEastAsia" w:eastAsiaTheme="minorEastAsia"/>
              </w:rPr>
              <w:t>成一队列，多个状态对应多个不同的队列；</w:t>
            </w:r>
          </w:p>
          <w:p>
            <w:pPr>
              <w:ind w:firstLine="420" w:firstLineChars="200"/>
              <w:rPr>
                <w:rFonts w:asciiTheme="minorEastAsia" w:hAnsiTheme="minorEastAsia" w:eastAsiaTheme="minorEastAsia"/>
              </w:rPr>
            </w:pPr>
            <w:r>
              <w:rPr>
                <w:rFonts w:hint="eastAsia" w:asciiTheme="minorEastAsia" w:hAnsiTheme="minorEastAsia" w:eastAsiaTheme="minorEastAsia"/>
              </w:rPr>
              <w:t>所以这里形成了不同的队列：新建队列、就绪队列、运行队列、阻塞队列。可以实现初始化新建队列、就绪队列、运行队列、阻塞队列以及下述七个操作。</w:t>
            </w:r>
          </w:p>
          <w:p>
            <w:pPr>
              <w:rPr>
                <w:rFonts w:asciiTheme="minorEastAsia" w:hAnsiTheme="minorEastAsia" w:eastAsiaTheme="minorEastAsia"/>
              </w:rPr>
            </w:pPr>
            <w:r>
              <w:rPr>
                <w:rFonts w:asciiTheme="minorEastAsia" w:hAnsiTheme="minorEastAsia" w:eastAsiaTheme="minorEastAsia"/>
              </w:rPr>
              <w:t>0:exit</w:t>
            </w:r>
          </w:p>
          <w:p>
            <w:pPr>
              <w:rPr>
                <w:rFonts w:asciiTheme="minorEastAsia" w:hAnsiTheme="minorEastAsia" w:eastAsiaTheme="minorEastAsia"/>
              </w:rPr>
            </w:pPr>
            <w:r>
              <w:rPr>
                <w:rFonts w:asciiTheme="minorEastAsia" w:hAnsiTheme="minorEastAsia" w:eastAsiaTheme="minorEastAsia"/>
              </w:rPr>
              <w:t>1:Dispatch(ReadyQueue-&gt;RunningQueue)</w:t>
            </w:r>
          </w:p>
          <w:p>
            <w:pPr>
              <w:rPr>
                <w:rFonts w:asciiTheme="minorEastAsia" w:hAnsiTheme="minorEastAsia" w:eastAsiaTheme="minorEastAsia"/>
              </w:rPr>
            </w:pPr>
            <w:r>
              <w:rPr>
                <w:rFonts w:asciiTheme="minorEastAsia" w:hAnsiTheme="minorEastAsia" w:eastAsiaTheme="minorEastAsia"/>
              </w:rPr>
              <w:t>2:Timeout(RunningQueue-&gt;ReadyQueue)</w:t>
            </w:r>
          </w:p>
          <w:p>
            <w:pPr>
              <w:rPr>
                <w:rFonts w:asciiTheme="minorEastAsia" w:hAnsiTheme="minorEastAsia" w:eastAsiaTheme="minorEastAsia"/>
              </w:rPr>
            </w:pPr>
            <w:r>
              <w:rPr>
                <w:rFonts w:asciiTheme="minorEastAsia" w:hAnsiTheme="minorEastAsia" w:eastAsiaTheme="minorEastAsia"/>
              </w:rPr>
              <w:t>3:Event Wait(RunningQueue-&gt;BlockedQueue)</w:t>
            </w:r>
          </w:p>
          <w:p>
            <w:pPr>
              <w:rPr>
                <w:rFonts w:asciiTheme="minorEastAsia" w:hAnsiTheme="minorEastAsia" w:eastAsiaTheme="minorEastAsia"/>
              </w:rPr>
            </w:pPr>
            <w:r>
              <w:rPr>
                <w:rFonts w:asciiTheme="minorEastAsia" w:hAnsiTheme="minorEastAsia" w:eastAsiaTheme="minorEastAsia"/>
              </w:rPr>
              <w:t>4:Event Occurs(BlockedQueue-&gt;ReadyQueue)</w:t>
            </w:r>
          </w:p>
          <w:p>
            <w:pPr>
              <w:rPr>
                <w:rFonts w:asciiTheme="minorEastAsia" w:hAnsiTheme="minorEastAsia" w:eastAsiaTheme="minorEastAsia"/>
              </w:rPr>
            </w:pPr>
            <w:r>
              <w:rPr>
                <w:rFonts w:asciiTheme="minorEastAsia" w:hAnsiTheme="minorEastAsia" w:eastAsiaTheme="minorEastAsia"/>
              </w:rPr>
              <w:t>5:Admit(NewQueue-&gt;ReadyQueue)</w:t>
            </w:r>
          </w:p>
          <w:p>
            <w:pPr>
              <w:rPr>
                <w:rFonts w:asciiTheme="minorEastAsia" w:hAnsiTheme="minorEastAsia" w:eastAsiaTheme="minorEastAsia"/>
              </w:rPr>
            </w:pPr>
            <w:r>
              <w:rPr>
                <w:rFonts w:asciiTheme="minorEastAsia" w:hAnsiTheme="minorEastAsia" w:eastAsiaTheme="minorEastAsia"/>
              </w:rPr>
              <w:t>6:Release(RunningQueue-&gt;Exit)</w:t>
            </w:r>
          </w:p>
          <w:p>
            <w:pPr>
              <w:ind w:firstLine="420" w:firstLineChars="200"/>
              <w:rPr>
                <w:rFonts w:asciiTheme="minorEastAsia" w:hAnsiTheme="minorEastAsia" w:eastAsiaTheme="minorEastAsia"/>
                <w:bCs/>
              </w:rPr>
            </w:pPr>
            <w:r>
              <w:rPr>
                <w:rFonts w:hint="eastAsia" w:asciiTheme="minorEastAsia" w:hAnsiTheme="minorEastAsia" w:eastAsiaTheme="minorEastAsia"/>
              </w:rPr>
              <w:t>定义了 4 个队列，分别用来储存 Ready,Running,Block,New 队列。同时考虑到了非法的输入，对于不同的非法输入都有处理。同时设定了不同操作之间的在不同情况下的连带关系，</w:t>
            </w:r>
            <w:r>
              <w:rPr>
                <w:rFonts w:hint="eastAsia" w:asciiTheme="minorEastAsia" w:hAnsiTheme="minorEastAsia" w:eastAsiaTheme="minorEastAsia"/>
                <w:bCs/>
              </w:rPr>
              <w:t>例如结束进程后会自动把新的就绪态进程派遣到运行队列中等等。</w:t>
            </w:r>
          </w:p>
          <w:p>
            <w:pPr>
              <w:widowControl/>
              <w:ind w:firstLine="420" w:firstLineChars="200"/>
              <w:rPr>
                <w:rFonts w:asciiTheme="minorEastAsia" w:hAnsiTheme="minorEastAsia" w:eastAsiaTheme="minorEastAsia"/>
                <w:kern w:val="0"/>
                <w:szCs w:val="21"/>
              </w:rPr>
            </w:pPr>
            <w:r>
              <w:rPr>
                <w:rStyle w:val="23"/>
                <w:rFonts w:hint="default" w:asciiTheme="minorEastAsia" w:hAnsiTheme="minorEastAsia" w:eastAsiaTheme="minorEastAsia"/>
                <w:sz w:val="21"/>
                <w:szCs w:val="21"/>
              </w:rPr>
              <w:t>主要函数的解释：</w:t>
            </w:r>
          </w:p>
          <w:p>
            <w:pPr>
              <w:spacing w:line="0" w:lineRule="atLeast"/>
              <w:ind w:firstLine="420" w:firstLineChars="200"/>
              <w:rPr>
                <w:rFonts w:asciiTheme="minorEastAsia" w:hAnsiTheme="minorEastAsia" w:eastAsiaTheme="minorEastAsia"/>
                <w:bCs/>
                <w:szCs w:val="21"/>
              </w:rPr>
            </w:pPr>
            <w:r>
              <w:rPr>
                <w:rFonts w:asciiTheme="minorEastAsia" w:hAnsiTheme="minorEastAsia" w:eastAsiaTheme="minorEastAsia"/>
                <w:bCs/>
                <w:i/>
                <w:iCs/>
                <w:szCs w:val="21"/>
              </w:rPr>
              <w:t>// 创建带头结点的ready队列,尾插法</w:t>
            </w:r>
          </w:p>
          <w:p>
            <w:pPr>
              <w:spacing w:line="0" w:lineRule="atLeast"/>
              <w:ind w:firstLine="422" w:firstLineChars="200"/>
              <w:rPr>
                <w:rFonts w:asciiTheme="minorEastAsia" w:hAnsiTheme="minorEastAsia" w:eastAsiaTheme="minorEastAsia"/>
                <w:b/>
                <w:szCs w:val="21"/>
              </w:rPr>
            </w:pPr>
            <w:r>
              <w:rPr>
                <w:rFonts w:asciiTheme="minorEastAsia" w:hAnsiTheme="minorEastAsia" w:eastAsiaTheme="minorEastAsia"/>
                <w:b/>
                <w:szCs w:val="21"/>
              </w:rPr>
              <w:t>pcb *create()</w:t>
            </w:r>
          </w:p>
          <w:p>
            <w:pPr>
              <w:spacing w:line="0" w:lineRule="atLeast"/>
              <w:ind w:firstLine="420" w:firstLineChars="200"/>
              <w:rPr>
                <w:rFonts w:asciiTheme="minorEastAsia" w:hAnsiTheme="minorEastAsia" w:eastAsiaTheme="minorEastAsia"/>
                <w:bCs/>
                <w:szCs w:val="21"/>
              </w:rPr>
            </w:pPr>
            <w:r>
              <w:rPr>
                <w:rFonts w:hint="eastAsia" w:asciiTheme="minorEastAsia" w:hAnsiTheme="minorEastAsia" w:eastAsiaTheme="minorEastAsia"/>
                <w:bCs/>
                <w:szCs w:val="21"/>
              </w:rPr>
              <w:t>头结点为head，q指向尾结点，p表示新生成的结点。使用的是尾插法</w:t>
            </w:r>
          </w:p>
          <w:p>
            <w:pPr>
              <w:spacing w:line="0" w:lineRule="atLeast"/>
              <w:ind w:firstLine="420" w:firstLineChars="200"/>
              <w:rPr>
                <w:rFonts w:asciiTheme="minorEastAsia" w:hAnsiTheme="minorEastAsia" w:eastAsiaTheme="minorEastAsia"/>
                <w:bCs/>
                <w:szCs w:val="21"/>
              </w:rPr>
            </w:pPr>
          </w:p>
          <w:p>
            <w:pPr>
              <w:spacing w:line="0" w:lineRule="atLeast"/>
              <w:ind w:firstLine="420" w:firstLineChars="200"/>
              <w:rPr>
                <w:rFonts w:asciiTheme="minorEastAsia" w:hAnsiTheme="minorEastAsia" w:eastAsiaTheme="minorEastAsia"/>
                <w:bCs/>
                <w:szCs w:val="21"/>
              </w:rPr>
            </w:pPr>
            <w:r>
              <w:rPr>
                <w:rFonts w:asciiTheme="minorEastAsia" w:hAnsiTheme="minorEastAsia" w:eastAsiaTheme="minorEastAsia"/>
                <w:bCs/>
                <w:i/>
                <w:iCs/>
                <w:szCs w:val="21"/>
              </w:rPr>
              <w:t>// 插入结点</w:t>
            </w:r>
          </w:p>
          <w:p>
            <w:pPr>
              <w:spacing w:line="0" w:lineRule="atLeast"/>
              <w:ind w:firstLine="422" w:firstLineChars="200"/>
              <w:rPr>
                <w:rFonts w:asciiTheme="minorEastAsia" w:hAnsiTheme="minorEastAsia" w:eastAsiaTheme="minorEastAsia"/>
                <w:b/>
                <w:szCs w:val="21"/>
              </w:rPr>
            </w:pPr>
            <w:r>
              <w:rPr>
                <w:rFonts w:asciiTheme="minorEastAsia" w:hAnsiTheme="minorEastAsia" w:eastAsiaTheme="minorEastAsia"/>
                <w:b/>
                <w:szCs w:val="21"/>
              </w:rPr>
              <w:t>void insert(pcb *head, pcb *node)</w:t>
            </w:r>
          </w:p>
          <w:p>
            <w:pPr>
              <w:spacing w:line="0" w:lineRule="atLeast"/>
              <w:ind w:firstLine="420" w:firstLineChars="200"/>
              <w:rPr>
                <w:rFonts w:asciiTheme="minorEastAsia" w:hAnsiTheme="minorEastAsia" w:eastAsiaTheme="minorEastAsia"/>
                <w:bCs/>
                <w:szCs w:val="21"/>
              </w:rPr>
            </w:pPr>
            <w:r>
              <w:rPr>
                <w:rFonts w:hint="eastAsia" w:asciiTheme="minorEastAsia" w:hAnsiTheme="minorEastAsia" w:eastAsiaTheme="minorEastAsia"/>
                <w:bCs/>
                <w:szCs w:val="21"/>
              </w:rPr>
              <w:t>在尾部插入新的节点</w:t>
            </w:r>
          </w:p>
          <w:p>
            <w:pPr>
              <w:spacing w:line="0" w:lineRule="atLeast"/>
              <w:ind w:firstLine="420" w:firstLineChars="200"/>
              <w:rPr>
                <w:rFonts w:asciiTheme="minorEastAsia" w:hAnsiTheme="minorEastAsia" w:eastAsiaTheme="minorEastAsia"/>
                <w:bCs/>
                <w:szCs w:val="21"/>
              </w:rPr>
            </w:pPr>
          </w:p>
          <w:p>
            <w:pPr>
              <w:spacing w:line="0" w:lineRule="atLeast"/>
              <w:ind w:firstLine="420" w:firstLineChars="200"/>
              <w:rPr>
                <w:rFonts w:asciiTheme="minorEastAsia" w:hAnsiTheme="minorEastAsia" w:eastAsiaTheme="minorEastAsia"/>
                <w:bCs/>
                <w:szCs w:val="21"/>
              </w:rPr>
            </w:pPr>
            <w:r>
              <w:rPr>
                <w:rFonts w:asciiTheme="minorEastAsia" w:hAnsiTheme="minorEastAsia" w:eastAsiaTheme="minorEastAsia"/>
                <w:bCs/>
                <w:i/>
                <w:iCs/>
                <w:szCs w:val="21"/>
              </w:rPr>
              <w:t>// 删除结点</w:t>
            </w:r>
          </w:p>
          <w:p>
            <w:pPr>
              <w:spacing w:line="0" w:lineRule="atLeast"/>
              <w:ind w:firstLine="422" w:firstLineChars="200"/>
              <w:rPr>
                <w:rFonts w:asciiTheme="minorEastAsia" w:hAnsiTheme="minorEastAsia" w:eastAsiaTheme="minorEastAsia"/>
                <w:b/>
                <w:szCs w:val="21"/>
              </w:rPr>
            </w:pPr>
            <w:r>
              <w:rPr>
                <w:rFonts w:asciiTheme="minorEastAsia" w:hAnsiTheme="minorEastAsia" w:eastAsiaTheme="minorEastAsia"/>
                <w:b/>
                <w:szCs w:val="21"/>
              </w:rPr>
              <w:t>void del(pcb *head)</w:t>
            </w:r>
          </w:p>
          <w:p>
            <w:pPr>
              <w:spacing w:line="0" w:lineRule="atLeast"/>
              <w:ind w:firstLine="420" w:firstLineChars="200"/>
              <w:rPr>
                <w:rFonts w:asciiTheme="minorEastAsia" w:hAnsiTheme="minorEastAsia" w:eastAsiaTheme="minorEastAsia"/>
                <w:bCs/>
                <w:szCs w:val="21"/>
              </w:rPr>
            </w:pPr>
            <w:r>
              <w:rPr>
                <w:rFonts w:hint="eastAsia" w:asciiTheme="minorEastAsia" w:hAnsiTheme="minorEastAsia" w:eastAsiaTheme="minorEastAsia"/>
                <w:bCs/>
                <w:szCs w:val="21"/>
              </w:rPr>
              <w:t>删除第一个节点</w:t>
            </w:r>
          </w:p>
          <w:p>
            <w:pPr>
              <w:spacing w:line="0" w:lineRule="atLeast"/>
              <w:ind w:firstLine="420" w:firstLineChars="200"/>
              <w:rPr>
                <w:rFonts w:asciiTheme="minorEastAsia" w:hAnsiTheme="minorEastAsia" w:eastAsiaTheme="minorEastAsia"/>
                <w:bCs/>
                <w:szCs w:val="21"/>
              </w:rPr>
            </w:pPr>
          </w:p>
          <w:p>
            <w:pPr>
              <w:spacing w:line="0" w:lineRule="atLeast"/>
              <w:ind w:firstLine="420" w:firstLineChars="200"/>
              <w:rPr>
                <w:rFonts w:asciiTheme="minorEastAsia" w:hAnsiTheme="minorEastAsia" w:eastAsiaTheme="minorEastAsia"/>
                <w:bCs/>
                <w:szCs w:val="21"/>
              </w:rPr>
            </w:pPr>
            <w:r>
              <w:rPr>
                <w:rFonts w:asciiTheme="minorEastAsia" w:hAnsiTheme="minorEastAsia" w:eastAsiaTheme="minorEastAsia"/>
                <w:bCs/>
                <w:i/>
                <w:iCs/>
                <w:szCs w:val="21"/>
              </w:rPr>
              <w:t>// 展示各个状态的进程</w:t>
            </w:r>
          </w:p>
          <w:p>
            <w:pPr>
              <w:spacing w:line="0" w:lineRule="atLeast"/>
              <w:ind w:firstLine="422" w:firstLineChars="200"/>
              <w:rPr>
                <w:rFonts w:asciiTheme="minorEastAsia" w:hAnsiTheme="minorEastAsia" w:eastAsiaTheme="minorEastAsia"/>
                <w:b/>
                <w:szCs w:val="21"/>
              </w:rPr>
            </w:pPr>
            <w:r>
              <w:rPr>
                <w:rFonts w:asciiTheme="minorEastAsia" w:hAnsiTheme="minorEastAsia" w:eastAsiaTheme="minorEastAsia"/>
                <w:b/>
                <w:szCs w:val="21"/>
              </w:rPr>
              <w:t>void show()</w:t>
            </w:r>
          </w:p>
          <w:p>
            <w:pPr>
              <w:spacing w:line="0" w:lineRule="atLeast"/>
              <w:ind w:firstLine="420" w:firstLineChars="200"/>
              <w:rPr>
                <w:rFonts w:asciiTheme="minorEastAsia" w:hAnsiTheme="minorEastAsia" w:eastAsiaTheme="minorEastAsia"/>
                <w:bCs/>
                <w:szCs w:val="21"/>
              </w:rPr>
            </w:pPr>
            <w:r>
              <w:rPr>
                <w:rFonts w:hint="eastAsia" w:asciiTheme="minorEastAsia" w:hAnsiTheme="minorEastAsia" w:eastAsiaTheme="minorEastAsia"/>
                <w:bCs/>
                <w:szCs w:val="21"/>
              </w:rPr>
              <w:t>遍历 ready和block队列，依次输出各个结点的id，输出run结点的id</w:t>
            </w:r>
          </w:p>
          <w:p>
            <w:pPr>
              <w:spacing w:line="0" w:lineRule="atLeast"/>
              <w:rPr>
                <w:rFonts w:asciiTheme="minorEastAsia" w:hAnsiTheme="minorEastAsia" w:eastAsiaTheme="minorEastAsia"/>
                <w:bCs/>
                <w:szCs w:val="21"/>
              </w:rPr>
            </w:pPr>
          </w:p>
          <w:p>
            <w:pPr>
              <w:pStyle w:val="9"/>
              <w:numPr>
                <w:ilvl w:val="0"/>
                <w:numId w:val="2"/>
              </w:numPr>
              <w:spacing w:line="0" w:lineRule="atLeast"/>
              <w:ind w:firstLineChars="0"/>
              <w:rPr>
                <w:rFonts w:asciiTheme="minorEastAsia" w:hAnsiTheme="minorEastAsia" w:eastAsiaTheme="minorEastAsia"/>
                <w:b/>
                <w:bCs/>
                <w:szCs w:val="21"/>
              </w:rPr>
            </w:pPr>
            <w:r>
              <w:rPr>
                <w:rFonts w:hint="eastAsia" w:asciiTheme="minorEastAsia" w:hAnsiTheme="minorEastAsia" w:eastAsiaTheme="minorEastAsia"/>
                <w:b/>
                <w:bCs/>
                <w:szCs w:val="21"/>
              </w:rPr>
              <w:t>实验结果（截图）</w:t>
            </w:r>
          </w:p>
          <w:p>
            <w:pPr>
              <w:rPr>
                <w:rFonts w:asciiTheme="minorEastAsia" w:hAnsiTheme="minorEastAsia" w:eastAsiaTheme="minorEastAsia"/>
                <w:bCs/>
                <w:szCs w:val="21"/>
              </w:rPr>
            </w:pPr>
            <w:r>
              <w:rPr>
                <w:rFonts w:hint="eastAsia" w:asciiTheme="minorEastAsia" w:hAnsiTheme="minorEastAsia" w:eastAsiaTheme="minorEastAsia"/>
                <w:bCs/>
                <w:szCs w:val="21"/>
              </w:rPr>
              <w:t>创建进程</w:t>
            </w:r>
          </w:p>
          <w:p>
            <w:pPr>
              <w:rPr>
                <w:rFonts w:asciiTheme="minorEastAsia" w:hAnsiTheme="minorEastAsia" w:eastAsiaTheme="minorEastAsia"/>
                <w:bCs/>
                <w:szCs w:val="21"/>
              </w:rPr>
            </w:pPr>
            <w:r>
              <w:rPr>
                <w:rFonts w:asciiTheme="minorEastAsia" w:hAnsiTheme="minorEastAsia" w:eastAsiaTheme="minorEastAsia"/>
                <w:bCs/>
                <w:szCs w:val="21"/>
              </w:rPr>
              <w:drawing>
                <wp:inline distT="0" distB="0" distL="0" distR="0">
                  <wp:extent cx="5274310" cy="41338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
                          <a:stretch>
                            <a:fillRect/>
                          </a:stretch>
                        </pic:blipFill>
                        <pic:spPr>
                          <a:xfrm>
                            <a:off x="0" y="0"/>
                            <a:ext cx="5274310" cy="4133850"/>
                          </a:xfrm>
                          <a:prstGeom prst="rect">
                            <a:avLst/>
                          </a:prstGeom>
                        </pic:spPr>
                      </pic:pic>
                    </a:graphicData>
                  </a:graphic>
                </wp:inline>
              </w:drawing>
            </w:r>
          </w:p>
          <w:p>
            <w:pPr>
              <w:rPr>
                <w:rFonts w:asciiTheme="minorEastAsia" w:hAnsiTheme="minorEastAsia" w:eastAsiaTheme="minorEastAsia"/>
                <w:szCs w:val="21"/>
              </w:rPr>
            </w:pPr>
            <w:r>
              <w:rPr>
                <w:rFonts w:asciiTheme="minorEastAsia" w:hAnsiTheme="minorEastAsia" w:eastAsiaTheme="minorEastAsia"/>
                <w:szCs w:val="21"/>
              </w:rPr>
              <w:t>5:Admit(NewQueue-&gt;ReadyQueue)</w:t>
            </w:r>
            <w:r>
              <w:rPr>
                <w:rFonts w:hint="eastAsia" w:asciiTheme="minorEastAsia" w:hAnsiTheme="minorEastAsia" w:eastAsiaTheme="minorEastAsia"/>
                <w:szCs w:val="21"/>
              </w:rPr>
              <w:t>进入就绪队列。其他操作类似，都是实现进程队列的切换。</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0" distR="0">
                  <wp:extent cx="5274310" cy="4276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4276090"/>
                          </a:xfrm>
                          <a:prstGeom prst="rect">
                            <a:avLst/>
                          </a:prstGeom>
                        </pic:spPr>
                      </pic:pic>
                    </a:graphicData>
                  </a:graphic>
                </wp:inline>
              </w:drawing>
            </w:r>
          </w:p>
          <w:p>
            <w:pPr>
              <w:rPr>
                <w:rFonts w:asciiTheme="minorEastAsia" w:hAnsiTheme="minorEastAsia" w:eastAsiaTheme="minorEastAsia"/>
                <w:szCs w:val="21"/>
              </w:rPr>
            </w:pPr>
            <w:r>
              <w:rPr>
                <w:rFonts w:asciiTheme="minorEastAsia" w:hAnsiTheme="minorEastAsia" w:eastAsiaTheme="minorEastAsia"/>
                <w:szCs w:val="21"/>
              </w:rPr>
              <w:drawing>
                <wp:inline distT="0" distB="0" distL="0" distR="0">
                  <wp:extent cx="5274310" cy="43802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
                          <a:stretch>
                            <a:fillRect/>
                          </a:stretch>
                        </pic:blipFill>
                        <pic:spPr>
                          <a:xfrm>
                            <a:off x="0" y="0"/>
                            <a:ext cx="5274310" cy="4380230"/>
                          </a:xfrm>
                          <a:prstGeom prst="rect">
                            <a:avLst/>
                          </a:prstGeom>
                        </pic:spPr>
                      </pic:pic>
                    </a:graphicData>
                  </a:graphic>
                </wp:inline>
              </w:drawing>
            </w:r>
          </w:p>
          <w:p>
            <w:pPr>
              <w:rPr>
                <w:rFonts w:ascii="宋体" w:hAnsi="宋体"/>
                <w:szCs w:val="21"/>
              </w:rPr>
            </w:pPr>
            <w:r>
              <w:rPr>
                <w:rFonts w:asciiTheme="minorEastAsia" w:hAnsiTheme="minorEastAsia" w:eastAsiaTheme="minorEastAsia"/>
                <w:szCs w:val="21"/>
              </w:rPr>
              <w:t>1:Dispatch(ReadyQueue-&gt;RunningQueue)</w:t>
            </w:r>
            <w:r>
              <w:rPr>
                <w:rFonts w:hint="eastAsia" w:ascii="宋体" w:hAnsi="宋体"/>
                <w:szCs w:val="21"/>
              </w:rPr>
              <w:t>就绪队列队头结点进入运行队列，如果此时运行队列有进程，则该进程被剥夺，属于非主动释放，因此自动放入阻塞队列里面。</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0" distR="0">
                  <wp:extent cx="5274310" cy="435610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8"/>
                          <a:stretch>
                            <a:fillRect/>
                          </a:stretch>
                        </pic:blipFill>
                        <pic:spPr>
                          <a:xfrm>
                            <a:off x="0" y="0"/>
                            <a:ext cx="5274310" cy="4356100"/>
                          </a:xfrm>
                          <a:prstGeom prst="rect">
                            <a:avLst/>
                          </a:prstGeom>
                        </pic:spPr>
                      </pic:pic>
                    </a:graphicData>
                  </a:graphic>
                </wp:inline>
              </w:drawing>
            </w:r>
          </w:p>
          <w:p>
            <w:pPr>
              <w:rPr>
                <w:rFonts w:asciiTheme="minorEastAsia" w:hAnsiTheme="minorEastAsia" w:eastAsiaTheme="minorEastAsia"/>
                <w:szCs w:val="21"/>
              </w:rPr>
            </w:pPr>
            <w:r>
              <w:rPr>
                <w:rFonts w:asciiTheme="minorEastAsia" w:hAnsiTheme="minorEastAsia" w:eastAsiaTheme="minorEastAsia"/>
                <w:szCs w:val="21"/>
              </w:rPr>
              <w:drawing>
                <wp:inline distT="0" distB="0" distL="0" distR="0">
                  <wp:extent cx="5274310" cy="43726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9"/>
                          <a:stretch>
                            <a:fillRect/>
                          </a:stretch>
                        </pic:blipFill>
                        <pic:spPr>
                          <a:xfrm>
                            <a:off x="0" y="0"/>
                            <a:ext cx="5274310" cy="4372610"/>
                          </a:xfrm>
                          <a:prstGeom prst="rect">
                            <a:avLst/>
                          </a:prstGeom>
                        </pic:spPr>
                      </pic:pic>
                    </a:graphicData>
                  </a:graphic>
                </wp:inline>
              </w:drawing>
            </w:r>
          </w:p>
          <w:p>
            <w:pPr>
              <w:rPr>
                <w:rFonts w:ascii="宋体" w:hAnsi="宋体"/>
                <w:szCs w:val="21"/>
              </w:rPr>
            </w:pPr>
            <w:r>
              <w:rPr>
                <w:rFonts w:asciiTheme="minorEastAsia" w:hAnsiTheme="minorEastAsia" w:eastAsiaTheme="minorEastAsia"/>
                <w:szCs w:val="21"/>
              </w:rPr>
              <w:t>2:Timeout(RunningQueue-&gt;ReadyQueue)</w:t>
            </w:r>
            <w:r>
              <w:rPr>
                <w:rFonts w:hint="eastAsia" w:ascii="宋体" w:hAnsi="宋体"/>
                <w:szCs w:val="21"/>
              </w:rPr>
              <w:t>运行队列队头结点进入就绪队列。</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0" distR="0">
                  <wp:extent cx="5274310" cy="44526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0"/>
                          <a:stretch>
                            <a:fillRect/>
                          </a:stretch>
                        </pic:blipFill>
                        <pic:spPr>
                          <a:xfrm>
                            <a:off x="0" y="0"/>
                            <a:ext cx="5274310" cy="4452620"/>
                          </a:xfrm>
                          <a:prstGeom prst="rect">
                            <a:avLst/>
                          </a:prstGeom>
                        </pic:spPr>
                      </pic:pic>
                    </a:graphicData>
                  </a:graphic>
                </wp:inline>
              </w:drawing>
            </w:r>
          </w:p>
          <w:p>
            <w:pPr>
              <w:rPr>
                <w:rFonts w:asciiTheme="minorEastAsia" w:hAnsiTheme="minorEastAsia" w:eastAsiaTheme="minorEastAsia"/>
              </w:rPr>
            </w:pPr>
            <w:r>
              <w:rPr>
                <w:rFonts w:asciiTheme="minorEastAsia" w:hAnsiTheme="minorEastAsia" w:eastAsiaTheme="minorEastAsia"/>
              </w:rPr>
              <w:t>3:Event Wait(RunningQueue-&gt;BlockedQueue)</w:t>
            </w:r>
            <w:r>
              <w:rPr>
                <w:rFonts w:hint="eastAsia" w:ascii="宋体" w:hAnsi="宋体"/>
                <w:szCs w:val="21"/>
              </w:rPr>
              <w:t xml:space="preserve"> 运行队列队头结点进入阻塞队列。</w:t>
            </w:r>
          </w:p>
          <w:p>
            <w:pPr>
              <w:rPr>
                <w:rFonts w:asciiTheme="minorEastAsia" w:hAnsiTheme="minorEastAsia" w:eastAsiaTheme="minorEastAsia"/>
                <w:b/>
                <w:szCs w:val="21"/>
              </w:rPr>
            </w:pPr>
            <w:r>
              <w:rPr>
                <w:rFonts w:asciiTheme="minorEastAsia" w:hAnsiTheme="minorEastAsia" w:eastAsiaTheme="minorEastAsia"/>
                <w:b/>
                <w:szCs w:val="21"/>
              </w:rPr>
              <w:drawing>
                <wp:inline distT="0" distB="0" distL="0" distR="0">
                  <wp:extent cx="5274310" cy="43446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1"/>
                          <a:stretch>
                            <a:fillRect/>
                          </a:stretch>
                        </pic:blipFill>
                        <pic:spPr>
                          <a:xfrm>
                            <a:off x="0" y="0"/>
                            <a:ext cx="5274310" cy="4344670"/>
                          </a:xfrm>
                          <a:prstGeom prst="rect">
                            <a:avLst/>
                          </a:prstGeom>
                        </pic:spPr>
                      </pic:pic>
                    </a:graphicData>
                  </a:graphic>
                </wp:inline>
              </w:drawing>
            </w:r>
          </w:p>
          <w:p>
            <w:pPr>
              <w:rPr>
                <w:rFonts w:asciiTheme="minorEastAsia" w:hAnsiTheme="minorEastAsia" w:eastAsiaTheme="minorEastAsia"/>
              </w:rPr>
            </w:pPr>
            <w:r>
              <w:rPr>
                <w:rFonts w:asciiTheme="minorEastAsia" w:hAnsiTheme="minorEastAsia" w:eastAsiaTheme="minorEastAsia"/>
              </w:rPr>
              <w:t>4:Event Occurs(BlockedQueue-&gt;ReadyQueue)</w:t>
            </w:r>
            <w:r>
              <w:rPr>
                <w:rFonts w:hint="eastAsia" w:ascii="宋体" w:hAnsi="宋体"/>
                <w:szCs w:val="21"/>
              </w:rPr>
              <w:t xml:space="preserve"> 阻塞队列队头结点进入就绪队列。</w:t>
            </w:r>
          </w:p>
          <w:p>
            <w:pPr>
              <w:rPr>
                <w:rFonts w:asciiTheme="minorEastAsia" w:hAnsiTheme="minorEastAsia" w:eastAsiaTheme="minorEastAsia"/>
                <w:b/>
                <w:szCs w:val="21"/>
              </w:rPr>
            </w:pPr>
            <w:r>
              <w:rPr>
                <w:rFonts w:asciiTheme="minorEastAsia" w:hAnsiTheme="minorEastAsia" w:eastAsiaTheme="minorEastAsia"/>
                <w:b/>
                <w:szCs w:val="21"/>
              </w:rPr>
              <w:drawing>
                <wp:inline distT="0" distB="0" distL="0" distR="0">
                  <wp:extent cx="5274310" cy="442341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2"/>
                          <a:stretch>
                            <a:fillRect/>
                          </a:stretch>
                        </pic:blipFill>
                        <pic:spPr>
                          <a:xfrm>
                            <a:off x="0" y="0"/>
                            <a:ext cx="5274310" cy="4423410"/>
                          </a:xfrm>
                          <a:prstGeom prst="rect">
                            <a:avLst/>
                          </a:prstGeom>
                        </pic:spPr>
                      </pic:pic>
                    </a:graphicData>
                  </a:graphic>
                </wp:inline>
              </w:drawing>
            </w:r>
          </w:p>
          <w:p>
            <w:pPr>
              <w:rPr>
                <w:rFonts w:asciiTheme="minorEastAsia" w:hAnsiTheme="minorEastAsia" w:eastAsiaTheme="minorEastAsia"/>
              </w:rPr>
            </w:pPr>
            <w:r>
              <w:rPr>
                <w:rFonts w:asciiTheme="minorEastAsia" w:hAnsiTheme="minorEastAsia" w:eastAsiaTheme="minorEastAsia"/>
              </w:rPr>
              <w:t>6:Release(RunningQueue-&gt;Exit)</w:t>
            </w:r>
            <w:r>
              <w:rPr>
                <w:rFonts w:hint="eastAsia" w:ascii="宋体" w:hAnsi="宋体"/>
                <w:szCs w:val="21"/>
              </w:rPr>
              <w:t xml:space="preserve"> 运行队列队头结点进入结束态。此时若就绪队列不为空，则自动将就绪队列队头结点放入运行队列。</w:t>
            </w:r>
          </w:p>
          <w:p>
            <w:pPr>
              <w:rPr>
                <w:rFonts w:asciiTheme="minorEastAsia" w:hAnsiTheme="minorEastAsia" w:eastAsiaTheme="minorEastAsia"/>
              </w:rPr>
            </w:pPr>
            <w:r>
              <w:rPr>
                <w:rFonts w:asciiTheme="minorEastAsia" w:hAnsiTheme="minorEastAsia" w:eastAsiaTheme="minorEastAsia"/>
              </w:rPr>
              <w:drawing>
                <wp:inline distT="0" distB="0" distL="0" distR="0">
                  <wp:extent cx="5274310" cy="439674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3"/>
                          <a:stretch>
                            <a:fillRect/>
                          </a:stretch>
                        </pic:blipFill>
                        <pic:spPr>
                          <a:xfrm>
                            <a:off x="0" y="0"/>
                            <a:ext cx="5274310" cy="4396740"/>
                          </a:xfrm>
                          <a:prstGeom prst="rect">
                            <a:avLst/>
                          </a:prstGeom>
                        </pic:spPr>
                      </pic:pic>
                    </a:graphicData>
                  </a:graphic>
                </wp:inline>
              </w:drawing>
            </w:r>
          </w:p>
          <w:p>
            <w:pPr>
              <w:rPr>
                <w:rFonts w:asciiTheme="minorEastAsia" w:hAnsiTheme="minorEastAsia" w:eastAsiaTheme="minorEastAsia"/>
                <w:b/>
                <w:szCs w:val="21"/>
              </w:rPr>
            </w:pPr>
            <w:r>
              <w:rPr>
                <w:rFonts w:hint="eastAsia" w:asciiTheme="minorEastAsia" w:hAnsiTheme="minorEastAsia" w:eastAsiaTheme="minorEastAsia"/>
                <w:bCs/>
                <w:szCs w:val="21"/>
              </w:rPr>
              <w:t>异常处理</w:t>
            </w:r>
          </w:p>
          <w:p>
            <w:pPr>
              <w:rPr>
                <w:rFonts w:asciiTheme="minorEastAsia" w:hAnsiTheme="minorEastAsia" w:eastAsiaTheme="minorEastAsia"/>
                <w:b/>
                <w:szCs w:val="21"/>
              </w:rPr>
            </w:pPr>
            <w:r>
              <w:drawing>
                <wp:inline distT="0" distB="0" distL="0" distR="0">
                  <wp:extent cx="5274310" cy="444817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4"/>
                          <a:stretch>
                            <a:fillRect/>
                          </a:stretch>
                        </pic:blipFill>
                        <pic:spPr>
                          <a:xfrm>
                            <a:off x="0" y="0"/>
                            <a:ext cx="5274310" cy="4448175"/>
                          </a:xfrm>
                          <a:prstGeom prst="rect">
                            <a:avLst/>
                          </a:prstGeom>
                        </pic:spPr>
                      </pic:pic>
                    </a:graphicData>
                  </a:graphic>
                </wp:inline>
              </w:drawing>
            </w:r>
          </w:p>
          <w:p>
            <w:pPr>
              <w:rPr>
                <w:rFonts w:asciiTheme="minorEastAsia" w:hAnsiTheme="minorEastAsia" w:eastAsiaTheme="minorEastAsia"/>
              </w:rPr>
            </w:pPr>
            <w:r>
              <w:rPr>
                <w:rFonts w:asciiTheme="minorEastAsia" w:hAnsiTheme="minorEastAsia" w:eastAsiaTheme="minorEastAsia"/>
              </w:rPr>
              <w:t>0:exit</w:t>
            </w:r>
            <w:r>
              <w:rPr>
                <w:rFonts w:hint="eastAsia" w:asciiTheme="minorEastAsia" w:hAnsiTheme="minorEastAsia" w:eastAsiaTheme="minorEastAsia"/>
              </w:rPr>
              <w:t>退出程序</w:t>
            </w:r>
          </w:p>
          <w:p>
            <w:pPr>
              <w:rPr>
                <w:rFonts w:asciiTheme="minorEastAsia" w:hAnsiTheme="minorEastAsia" w:eastAsiaTheme="minorEastAsia"/>
              </w:rPr>
            </w:pPr>
            <w:r>
              <w:rPr>
                <w:rFonts w:asciiTheme="minorEastAsia" w:hAnsiTheme="minorEastAsia" w:eastAsiaTheme="minorEastAsia"/>
              </w:rPr>
              <w:drawing>
                <wp:inline distT="0" distB="0" distL="0" distR="0">
                  <wp:extent cx="5274310" cy="44119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5"/>
                          <a:stretch>
                            <a:fillRect/>
                          </a:stretch>
                        </pic:blipFill>
                        <pic:spPr>
                          <a:xfrm>
                            <a:off x="0" y="0"/>
                            <a:ext cx="5274310" cy="4411980"/>
                          </a:xfrm>
                          <a:prstGeom prst="rect">
                            <a:avLst/>
                          </a:prstGeom>
                        </pic:spPr>
                      </pic:pic>
                    </a:graphicData>
                  </a:graphic>
                </wp:inline>
              </w:drawing>
            </w:r>
          </w:p>
          <w:p>
            <w:pPr>
              <w:rPr>
                <w:rFonts w:asciiTheme="minorEastAsia" w:hAnsiTheme="minorEastAsia" w:eastAsiaTheme="minorEastAsia"/>
                <w:b/>
                <w:szCs w:val="21"/>
              </w:rPr>
            </w:pPr>
          </w:p>
          <w:p>
            <w:pPr>
              <w:pStyle w:val="9"/>
              <w:numPr>
                <w:ilvl w:val="0"/>
                <w:numId w:val="2"/>
              </w:numPr>
              <w:spacing w:line="0" w:lineRule="atLeast"/>
              <w:ind w:firstLineChars="0"/>
              <w:rPr>
                <w:rFonts w:asciiTheme="minorEastAsia" w:hAnsiTheme="minorEastAsia" w:eastAsiaTheme="minorEastAsia"/>
                <w:szCs w:val="21"/>
              </w:rPr>
            </w:pPr>
            <w:r>
              <w:rPr>
                <w:rFonts w:hint="eastAsia" w:asciiTheme="minorEastAsia" w:hAnsiTheme="minorEastAsia" w:eastAsiaTheme="minorEastAsia"/>
                <w:b/>
                <w:bCs/>
                <w:szCs w:val="21"/>
              </w:rPr>
              <w:t>源代码</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#include  &lt;stdio.h&gt;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#include  &lt;sys/types.h&gt;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#include  &lt;stdlib.h&gt;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#include  &lt;sys/stat.h&gt;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#include &lt;fcntl.h&gt;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#include  &lt;error.h&gt;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#include  &lt;wait.h&gt;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#include  &lt;unistd.h&gt;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&lt;stdio.h&gt;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&lt;stdlib.h&gt;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&lt;iostream&gt;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using</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namespace</w:t>
            </w:r>
            <w:r>
              <w:rPr>
                <w:rFonts w:ascii="JetBrains Mono" w:hAnsi="JetBrains Mono" w:cs="JetBrains Mono"/>
                <w:color w:val="ABB2BF"/>
                <w:kern w:val="0"/>
                <w:szCs w:val="21"/>
              </w:rPr>
              <w:t xml:space="preserve"> std;</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typedef</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5C07B"/>
                <w:kern w:val="0"/>
                <w:szCs w:val="21"/>
              </w:rPr>
              <w:t>ElemType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typedef</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struct</w:t>
            </w:r>
            <w:r>
              <w:rPr>
                <w:rFonts w:ascii="JetBrains Mono" w:hAnsi="JetBrains Mono" w:cs="JetBrains Mono"/>
                <w:color w:val="ABB2BF"/>
                <w:kern w:val="0"/>
                <w:szCs w:val="21"/>
              </w:rPr>
              <w:t xml:space="preserve"> </w:t>
            </w:r>
            <w:r>
              <w:rPr>
                <w:rFonts w:ascii="JetBrains Mono" w:hAnsi="JetBrains Mono" w:cs="JetBrains Mono"/>
                <w:color w:val="E5C07B"/>
                <w:kern w:val="0"/>
                <w:szCs w:val="21"/>
              </w:rPr>
              <w:t>pcb</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5C07B"/>
                <w:kern w:val="0"/>
                <w:szCs w:val="21"/>
              </w:rPr>
              <w:t>ElemType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struct</w:t>
            </w:r>
            <w:r>
              <w:rPr>
                <w:rFonts w:ascii="JetBrains Mono" w:hAnsi="JetBrains Mono" w:cs="JetBrains Mono"/>
                <w:color w:val="ABB2BF"/>
                <w:kern w:val="0"/>
                <w:szCs w:val="21"/>
              </w:rPr>
              <w:t xml:space="preserve"> </w:t>
            </w:r>
            <w:r>
              <w:rPr>
                <w:rFonts w:ascii="JetBrains Mono" w:hAnsi="JetBrains Mono" w:cs="JetBrains Mono"/>
                <w:color w:val="E5C07B"/>
                <w:kern w:val="0"/>
                <w:szCs w:val="21"/>
              </w:rPr>
              <w:t>pcb</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5C07B"/>
                <w:kern w:val="0"/>
                <w:szCs w:val="21"/>
              </w:rPr>
              <w:t>pcb</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E5C07B"/>
                <w:kern w:val="0"/>
                <w:szCs w:val="21"/>
              </w:rPr>
              <w:t>pcb</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E06C75"/>
                <w:kern w:val="0"/>
                <w:szCs w:val="21"/>
              </w:rPr>
              <w:t>NewQueue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E06C75"/>
                <w:kern w:val="0"/>
                <w:szCs w:val="21"/>
              </w:rPr>
              <w:t>ReadyQueue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E06C75"/>
                <w:kern w:val="0"/>
                <w:szCs w:val="21"/>
              </w:rPr>
              <w:t>RunningQueue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E06C75"/>
                <w:kern w:val="0"/>
                <w:szCs w:val="21"/>
              </w:rPr>
              <w:t>BlockedQueue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E06C75"/>
                <w:kern w:val="0"/>
                <w:szCs w:val="21"/>
              </w:rPr>
              <w:t>ExitQueue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创建带头结点的ReadyQueue队列,尾插法</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E5C07B"/>
                <w:kern w:val="0"/>
                <w:szCs w:val="21"/>
              </w:rPr>
              <w:t>pcb</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61AFEF"/>
                <w:kern w:val="0"/>
                <w:szCs w:val="21"/>
              </w:rPr>
              <w:t>create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5C07B"/>
                <w:kern w:val="0"/>
                <w:szCs w:val="21"/>
              </w:rPr>
              <w:t>pcb</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E06C75"/>
                <w:kern w:val="0"/>
                <w:szCs w:val="21"/>
              </w:rPr>
              <w:t>head</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new</w:t>
            </w:r>
            <w:r>
              <w:rPr>
                <w:rFonts w:ascii="JetBrains Mono" w:hAnsi="JetBrains Mono" w:cs="JetBrains Mono"/>
                <w:color w:val="ABB2BF"/>
                <w:kern w:val="0"/>
                <w:szCs w:val="21"/>
              </w:rPr>
              <w:t xml:space="preserve"> </w:t>
            </w:r>
            <w:r>
              <w:rPr>
                <w:rFonts w:ascii="JetBrains Mono" w:hAnsi="JetBrains Mono" w:cs="JetBrains Mono"/>
                <w:color w:val="E5C07B"/>
                <w:kern w:val="0"/>
                <w:szCs w:val="21"/>
              </w:rPr>
              <w:t>pcb</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head</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NULL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5C07B"/>
                <w:kern w:val="0"/>
                <w:szCs w:val="21"/>
              </w:rPr>
              <w:t>pcb</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E06C75"/>
                <w:kern w:val="0"/>
                <w:szCs w:val="21"/>
              </w:rPr>
              <w:t>q</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head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n</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"Enter the number of processes:</w:t>
            </w:r>
            <w:r>
              <w:rPr>
                <w:rFonts w:ascii="JetBrains Mono" w:hAnsi="JetBrains Mono" w:cs="JetBrains Mono"/>
                <w:color w:val="56B6C2"/>
                <w:kern w:val="0"/>
                <w:szCs w:val="21"/>
              </w:rPr>
              <w:t>\n</w:t>
            </w:r>
            <w:r>
              <w:rPr>
                <w:rFonts w:ascii="JetBrains Mono" w:hAnsi="JetBrains Mono" w:cs="JetBrains Mono"/>
                <w:color w:val="98C379"/>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cin</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&gt;&gt;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n</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for</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&lt;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n</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w:t>
            </w:r>
            <w:r>
              <w:rPr>
                <w:rFonts w:ascii="JetBrains Mono" w:hAnsi="JetBrains Mono" w:cs="JetBrains Mono"/>
                <w:color w:val="C678DD"/>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5C07B"/>
                <w:kern w:val="0"/>
                <w:szCs w:val="21"/>
              </w:rPr>
              <w:t>pcb</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E06C75"/>
                <w:kern w:val="0"/>
                <w:szCs w:val="21"/>
              </w:rPr>
              <w:t>p</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new</w:t>
            </w:r>
            <w:r>
              <w:rPr>
                <w:rFonts w:ascii="JetBrains Mono" w:hAnsi="JetBrains Mono" w:cs="JetBrains Mono"/>
                <w:color w:val="ABB2BF"/>
                <w:kern w:val="0"/>
                <w:szCs w:val="21"/>
              </w:rPr>
              <w:t xml:space="preserve"> </w:t>
            </w:r>
            <w:r>
              <w:rPr>
                <w:rFonts w:ascii="JetBrains Mono" w:hAnsi="JetBrains Mono" w:cs="JetBrains Mono"/>
                <w:color w:val="E5C07B"/>
                <w:kern w:val="0"/>
                <w:szCs w:val="21"/>
              </w:rPr>
              <w:t>pcb</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cin</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&gt;&gt;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-&gt;</w:t>
            </w:r>
            <w:r>
              <w:rPr>
                <w:rFonts w:ascii="JetBrains Mono" w:hAnsi="JetBrains Mono" w:cs="JetBrains Mono"/>
                <w:color w:val="E06C75"/>
                <w:kern w:val="0"/>
                <w:szCs w:val="21"/>
              </w:rPr>
              <w:t>id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NULL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q</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q</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return</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head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插入结点</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在尾部插入新的节点，就是从队列尾部入队的操作</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void</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insert</w:t>
            </w:r>
            <w:r>
              <w:rPr>
                <w:rFonts w:ascii="JetBrains Mono" w:hAnsi="JetBrains Mono" w:cs="JetBrains Mono"/>
                <w:color w:val="ABB2BF"/>
                <w:kern w:val="0"/>
                <w:szCs w:val="21"/>
              </w:rPr>
              <w:t>(</w:t>
            </w:r>
            <w:r>
              <w:rPr>
                <w:rFonts w:ascii="JetBrains Mono" w:hAnsi="JetBrains Mono" w:cs="JetBrains Mono"/>
                <w:color w:val="E5C07B"/>
                <w:kern w:val="0"/>
                <w:szCs w:val="21"/>
              </w:rPr>
              <w:t>pcb</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head, </w:t>
            </w:r>
            <w:r>
              <w:rPr>
                <w:rFonts w:ascii="JetBrains Mono" w:hAnsi="JetBrains Mono" w:cs="JetBrains Mono"/>
                <w:color w:val="E5C07B"/>
                <w:kern w:val="0"/>
                <w:szCs w:val="21"/>
              </w:rPr>
              <w:t>pcb</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node)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5C07B"/>
                <w:kern w:val="0"/>
                <w:szCs w:val="21"/>
              </w:rPr>
              <w:t>pcb</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E06C75"/>
                <w:kern w:val="0"/>
                <w:szCs w:val="21"/>
              </w:rPr>
              <w:t>p</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head;</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while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5C07B"/>
                <w:kern w:val="0"/>
                <w:szCs w:val="21"/>
              </w:rPr>
              <w:t>pcb</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E06C75"/>
                <w:kern w:val="0"/>
                <w:szCs w:val="21"/>
              </w:rPr>
              <w:t>n</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new</w:t>
            </w:r>
            <w:r>
              <w:rPr>
                <w:rFonts w:ascii="JetBrains Mono" w:hAnsi="JetBrains Mono" w:cs="JetBrains Mono"/>
                <w:color w:val="ABB2BF"/>
                <w:kern w:val="0"/>
                <w:szCs w:val="21"/>
              </w:rPr>
              <w:t xml:space="preserve"> </w:t>
            </w:r>
            <w:r>
              <w:rPr>
                <w:rFonts w:ascii="JetBrains Mono" w:hAnsi="JetBrains Mono" w:cs="JetBrains Mono"/>
                <w:color w:val="E5C07B"/>
                <w:kern w:val="0"/>
                <w:szCs w:val="21"/>
              </w:rPr>
              <w:t>pcb</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n</w:t>
            </w:r>
            <w:r>
              <w:rPr>
                <w:rFonts w:ascii="JetBrains Mono" w:hAnsi="JetBrains Mono" w:cs="JetBrains Mono"/>
                <w:color w:val="ABB2BF"/>
                <w:kern w:val="0"/>
                <w:szCs w:val="21"/>
              </w:rPr>
              <w:t>-&gt;</w:t>
            </w:r>
            <w:r>
              <w:rPr>
                <w:rFonts w:ascii="JetBrains Mono" w:hAnsi="JetBrains Mono" w:cs="JetBrains Mono"/>
                <w:color w:val="E06C75"/>
                <w:kern w:val="0"/>
                <w:szCs w:val="21"/>
              </w:rPr>
              <w:t>id</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node-&gt;</w:t>
            </w:r>
            <w:r>
              <w:rPr>
                <w:rFonts w:ascii="JetBrains Mono" w:hAnsi="JetBrains Mono" w:cs="JetBrains Mono"/>
                <w:color w:val="E06C75"/>
                <w:kern w:val="0"/>
                <w:szCs w:val="21"/>
              </w:rPr>
              <w:t>id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n</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n</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NULL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删除结点</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删除头结点后面的第一个结点，就是从队列头部出队的操作</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void</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del</w:t>
            </w:r>
            <w:r>
              <w:rPr>
                <w:rFonts w:ascii="JetBrains Mono" w:hAnsi="JetBrains Mono" w:cs="JetBrains Mono"/>
                <w:color w:val="ABB2BF"/>
                <w:kern w:val="0"/>
                <w:szCs w:val="21"/>
              </w:rPr>
              <w:t>(</w:t>
            </w:r>
            <w:r>
              <w:rPr>
                <w:rFonts w:ascii="JetBrains Mono" w:hAnsi="JetBrains Mono" w:cs="JetBrains Mono"/>
                <w:color w:val="E5C07B"/>
                <w:kern w:val="0"/>
                <w:szCs w:val="21"/>
              </w:rPr>
              <w:t>pcb</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head)</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5C07B"/>
                <w:kern w:val="0"/>
                <w:szCs w:val="21"/>
              </w:rPr>
              <w:t>pcb</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E06C75"/>
                <w:kern w:val="0"/>
                <w:szCs w:val="21"/>
              </w:rPr>
              <w:t>p</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head-&gt;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head-&gt;</w:t>
            </w:r>
            <w:r>
              <w:rPr>
                <w:rFonts w:ascii="JetBrains Mono" w:hAnsi="JetBrains Mono" w:cs="JetBrains Mono"/>
                <w:color w:val="E06C75"/>
                <w:kern w:val="0"/>
                <w:szCs w:val="21"/>
              </w:rPr>
              <w:t>next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head-&gt;</w:t>
            </w:r>
            <w:r>
              <w:rPr>
                <w:rFonts w:ascii="JetBrains Mono" w:hAnsi="JetBrains Mono" w:cs="JetBrains Mono"/>
                <w:color w:val="E06C75"/>
                <w:kern w:val="0"/>
                <w:szCs w:val="21"/>
              </w:rPr>
              <w:t>next</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delete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展示各个状态的进程</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void</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show</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5C07B"/>
                <w:kern w:val="0"/>
                <w:szCs w:val="21"/>
              </w:rPr>
              <w:t>pcb</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E06C75"/>
                <w:kern w:val="0"/>
                <w:szCs w:val="21"/>
              </w:rPr>
              <w:t>p</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NewQueue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"NewQueue:</w:t>
            </w:r>
            <w:r>
              <w:rPr>
                <w:rFonts w:ascii="JetBrains Mono" w:hAnsi="JetBrains Mono" w:cs="JetBrains Mono"/>
                <w:color w:val="56B6C2"/>
                <w:kern w:val="0"/>
                <w:szCs w:val="21"/>
              </w:rPr>
              <w:t>\t</w:t>
            </w:r>
            <w:r>
              <w:rPr>
                <w:rFonts w:ascii="JetBrains Mono" w:hAnsi="JetBrains Mono" w:cs="JetBrains Mono"/>
                <w:color w:val="98C379"/>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while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-&gt;</w:t>
            </w:r>
            <w:r>
              <w:rPr>
                <w:rFonts w:ascii="JetBrains Mono" w:hAnsi="JetBrains Mono" w:cs="JetBrains Mono"/>
                <w:color w:val="E06C75"/>
                <w:kern w:val="0"/>
                <w:szCs w:val="21"/>
              </w:rPr>
              <w:t>id</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 "</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endl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ReadyQueue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"ReadyQueue:</w:t>
            </w:r>
            <w:r>
              <w:rPr>
                <w:rFonts w:ascii="JetBrains Mono" w:hAnsi="JetBrains Mono" w:cs="JetBrains Mono"/>
                <w:color w:val="56B6C2"/>
                <w:kern w:val="0"/>
                <w:szCs w:val="21"/>
              </w:rPr>
              <w:t>\t</w:t>
            </w:r>
            <w:r>
              <w:rPr>
                <w:rFonts w:ascii="JetBrains Mono" w:hAnsi="JetBrains Mono" w:cs="JetBrains Mono"/>
                <w:color w:val="98C379"/>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while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-&gt;</w:t>
            </w:r>
            <w:r>
              <w:rPr>
                <w:rFonts w:ascii="JetBrains Mono" w:hAnsi="JetBrains Mono" w:cs="JetBrains Mono"/>
                <w:color w:val="E06C75"/>
                <w:kern w:val="0"/>
                <w:szCs w:val="21"/>
              </w:rPr>
              <w:t>id</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 "</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endl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RunningQueue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"RunningQueue:</w:t>
            </w:r>
            <w:r>
              <w:rPr>
                <w:rFonts w:ascii="JetBrains Mono" w:hAnsi="JetBrains Mono" w:cs="JetBrains Mono"/>
                <w:color w:val="56B6C2"/>
                <w:kern w:val="0"/>
                <w:szCs w:val="21"/>
              </w:rPr>
              <w:t>\t</w:t>
            </w:r>
            <w:r>
              <w:rPr>
                <w:rFonts w:ascii="JetBrains Mono" w:hAnsi="JetBrains Mono" w:cs="JetBrains Mono"/>
                <w:color w:val="98C379"/>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while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-&gt;</w:t>
            </w:r>
            <w:r>
              <w:rPr>
                <w:rFonts w:ascii="JetBrains Mono" w:hAnsi="JetBrains Mono" w:cs="JetBrains Mono"/>
                <w:color w:val="E06C75"/>
                <w:kern w:val="0"/>
                <w:szCs w:val="21"/>
              </w:rPr>
              <w:t>id</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 "</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endl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BlockedQueue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"BlockedQueue:</w:t>
            </w:r>
            <w:r>
              <w:rPr>
                <w:rFonts w:ascii="JetBrains Mono" w:hAnsi="JetBrains Mono" w:cs="JetBrains Mono"/>
                <w:color w:val="56B6C2"/>
                <w:kern w:val="0"/>
                <w:szCs w:val="21"/>
              </w:rPr>
              <w:t>\t</w:t>
            </w:r>
            <w:r>
              <w:rPr>
                <w:rFonts w:ascii="JetBrains Mono" w:hAnsi="JetBrains Mono" w:cs="JetBrains Mono"/>
                <w:color w:val="98C379"/>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while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-&gt;</w:t>
            </w:r>
            <w:r>
              <w:rPr>
                <w:rFonts w:ascii="JetBrains Mono" w:hAnsi="JetBrains Mono" w:cs="JetBrains Mono"/>
                <w:color w:val="E06C75"/>
                <w:kern w:val="0"/>
                <w:szCs w:val="21"/>
              </w:rPr>
              <w:t>id</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 "</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endl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p = ExitQueue-&gt;next;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cout &lt;&lt; "ExitQueue:\t";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while (p)</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cout &lt;&lt; p-&gt;id &lt;&lt; "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p = p-&gt;next;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cout &lt;&lt; endl;</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main</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NewQueue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create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ReadyQueue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new</w:t>
            </w:r>
            <w:r>
              <w:rPr>
                <w:rFonts w:ascii="JetBrains Mono" w:hAnsi="JetBrains Mono" w:cs="JetBrains Mono"/>
                <w:color w:val="ABB2BF"/>
                <w:kern w:val="0"/>
                <w:szCs w:val="21"/>
              </w:rPr>
              <w:t xml:space="preserve"> </w:t>
            </w:r>
            <w:r>
              <w:rPr>
                <w:rFonts w:ascii="JetBrains Mono" w:hAnsi="JetBrains Mono" w:cs="JetBrains Mono"/>
                <w:color w:val="E5C07B"/>
                <w:kern w:val="0"/>
                <w:szCs w:val="21"/>
              </w:rPr>
              <w:t>pcb</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ReadyQueue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NULL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RunningQueue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new</w:t>
            </w:r>
            <w:r>
              <w:rPr>
                <w:rFonts w:ascii="JetBrains Mono" w:hAnsi="JetBrains Mono" w:cs="JetBrains Mono"/>
                <w:color w:val="ABB2BF"/>
                <w:kern w:val="0"/>
                <w:szCs w:val="21"/>
              </w:rPr>
              <w:t xml:space="preserve"> </w:t>
            </w:r>
            <w:r>
              <w:rPr>
                <w:rFonts w:ascii="JetBrains Mono" w:hAnsi="JetBrains Mono" w:cs="JetBrains Mono"/>
                <w:color w:val="E5C07B"/>
                <w:kern w:val="0"/>
                <w:szCs w:val="21"/>
              </w:rPr>
              <w:t>pcb</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RunningQueue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NULL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BlockedQueue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new</w:t>
            </w:r>
            <w:r>
              <w:rPr>
                <w:rFonts w:ascii="JetBrains Mono" w:hAnsi="JetBrains Mono" w:cs="JetBrains Mono"/>
                <w:color w:val="ABB2BF"/>
                <w:kern w:val="0"/>
                <w:szCs w:val="21"/>
              </w:rPr>
              <w:t xml:space="preserve"> </w:t>
            </w:r>
            <w:r>
              <w:rPr>
                <w:rFonts w:ascii="JetBrains Mono" w:hAnsi="JetBrains Mono" w:cs="JetBrains Mono"/>
                <w:color w:val="E5C07B"/>
                <w:kern w:val="0"/>
                <w:szCs w:val="21"/>
              </w:rPr>
              <w:t>pcb</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BlockedQueue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NULL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ExitQueue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new</w:t>
            </w:r>
            <w:r>
              <w:rPr>
                <w:rFonts w:ascii="JetBrains Mono" w:hAnsi="JetBrains Mono" w:cs="JetBrains Mono"/>
                <w:color w:val="ABB2BF"/>
                <w:kern w:val="0"/>
                <w:szCs w:val="21"/>
              </w:rPr>
              <w:t xml:space="preserve"> </w:t>
            </w:r>
            <w:r>
              <w:rPr>
                <w:rFonts w:ascii="JetBrains Mono" w:hAnsi="JetBrains Mono" w:cs="JetBrains Mono"/>
                <w:color w:val="E5C07B"/>
                <w:kern w:val="0"/>
                <w:szCs w:val="21"/>
              </w:rPr>
              <w:t>pcb</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ExitQueue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NULL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RunningQueue和BlockedQueue没有对第一个结点的id赋值，在insert（）之后，属于带头结点的队列，保持和ReadyQueue一样的结构</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show</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ChangeNum</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"Please choose one of the following actions"</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endl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"0:exit"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endl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"1:Dispatch(ReadyQueue-&gt;RunningQueue)"</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endl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"2:Timeout(RunningQueue-&gt;ReadyQueue)"</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endl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"3:Event Wait(RunningQueue-&gt;BlockedQueue)"</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endl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"4:Event Occurs(BlockedQueue-&gt;ReadyQueue)"</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endl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"5:Admit(NewQueue-&gt;ReadyQueue)"</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endl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"6:Release(RunningQueue-&gt;Exit)"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endl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while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cin</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&gt;&gt;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ChangeNum</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ChangeNum</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break</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ChangeNum</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ReadyQueue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RunningQueue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insert</w:t>
            </w:r>
            <w:r>
              <w:rPr>
                <w:rFonts w:ascii="JetBrains Mono" w:hAnsi="JetBrains Mono" w:cs="JetBrains Mono"/>
                <w:color w:val="ABB2BF"/>
                <w:kern w:val="0"/>
                <w:szCs w:val="21"/>
              </w:rPr>
              <w:t>(</w:t>
            </w:r>
            <w:r>
              <w:rPr>
                <w:rFonts w:ascii="JetBrains Mono" w:hAnsi="JetBrains Mono" w:cs="JetBrains Mono"/>
                <w:color w:val="E06C75"/>
                <w:kern w:val="0"/>
                <w:szCs w:val="21"/>
              </w:rPr>
              <w:t>BlockedQueue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RunningQueue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del</w:t>
            </w:r>
            <w:r>
              <w:rPr>
                <w:rFonts w:ascii="JetBrains Mono" w:hAnsi="JetBrains Mono" w:cs="JetBrains Mono"/>
                <w:color w:val="ABB2BF"/>
                <w:kern w:val="0"/>
                <w:szCs w:val="21"/>
              </w:rPr>
              <w:t>(</w:t>
            </w:r>
            <w:r>
              <w:rPr>
                <w:rFonts w:ascii="JetBrains Mono" w:hAnsi="JetBrains Mono" w:cs="JetBrains Mono"/>
                <w:color w:val="E06C75"/>
                <w:kern w:val="0"/>
                <w:szCs w:val="21"/>
              </w:rPr>
              <w:t>RunningQueue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insert</w:t>
            </w:r>
            <w:r>
              <w:rPr>
                <w:rFonts w:ascii="JetBrains Mono" w:hAnsi="JetBrains Mono" w:cs="JetBrains Mono"/>
                <w:color w:val="ABB2BF"/>
                <w:kern w:val="0"/>
                <w:szCs w:val="21"/>
              </w:rPr>
              <w:t>(</w:t>
            </w:r>
            <w:r>
              <w:rPr>
                <w:rFonts w:ascii="JetBrains Mono" w:hAnsi="JetBrains Mono" w:cs="JetBrains Mono"/>
                <w:color w:val="E06C75"/>
                <w:kern w:val="0"/>
                <w:szCs w:val="21"/>
              </w:rPr>
              <w:t>RunningQueue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ReadyQueue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del</w:t>
            </w:r>
            <w:r>
              <w:rPr>
                <w:rFonts w:ascii="JetBrains Mono" w:hAnsi="JetBrains Mono" w:cs="JetBrains Mono"/>
                <w:color w:val="ABB2BF"/>
                <w:kern w:val="0"/>
                <w:szCs w:val="21"/>
              </w:rPr>
              <w:t>(</w:t>
            </w:r>
            <w:r>
              <w:rPr>
                <w:rFonts w:ascii="JetBrains Mono" w:hAnsi="JetBrains Mono" w:cs="JetBrains Mono"/>
                <w:color w:val="E06C75"/>
                <w:kern w:val="0"/>
                <w:szCs w:val="21"/>
              </w:rPr>
              <w:t>ReadyQueue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BlockedQueue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insert</w:t>
            </w:r>
            <w:r>
              <w:rPr>
                <w:rFonts w:ascii="JetBrains Mono" w:hAnsi="JetBrains Mono" w:cs="JetBrains Mono"/>
                <w:color w:val="ABB2BF"/>
                <w:kern w:val="0"/>
                <w:szCs w:val="21"/>
              </w:rPr>
              <w:t>(</w:t>
            </w:r>
            <w:r>
              <w:rPr>
                <w:rFonts w:ascii="JetBrains Mono" w:hAnsi="JetBrains Mono" w:cs="JetBrains Mono"/>
                <w:color w:val="E06C75"/>
                <w:kern w:val="0"/>
                <w:szCs w:val="21"/>
              </w:rPr>
              <w:t>BlockedQueue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RunningQueue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del</w:t>
            </w:r>
            <w:r>
              <w:rPr>
                <w:rFonts w:ascii="JetBrains Mono" w:hAnsi="JetBrains Mono" w:cs="JetBrains Mono"/>
                <w:color w:val="ABB2BF"/>
                <w:kern w:val="0"/>
                <w:szCs w:val="21"/>
              </w:rPr>
              <w:t>(</w:t>
            </w:r>
            <w:r>
              <w:rPr>
                <w:rFonts w:ascii="JetBrains Mono" w:hAnsi="JetBrains Mono" w:cs="JetBrains Mono"/>
                <w:color w:val="E06C75"/>
                <w:kern w:val="0"/>
                <w:szCs w:val="21"/>
              </w:rPr>
              <w:t>RunningQueue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insert</w:t>
            </w:r>
            <w:r>
              <w:rPr>
                <w:rFonts w:ascii="JetBrains Mono" w:hAnsi="JetBrains Mono" w:cs="JetBrains Mono"/>
                <w:color w:val="ABB2BF"/>
                <w:kern w:val="0"/>
                <w:szCs w:val="21"/>
              </w:rPr>
              <w:t>(</w:t>
            </w:r>
            <w:r>
              <w:rPr>
                <w:rFonts w:ascii="JetBrains Mono" w:hAnsi="JetBrains Mono" w:cs="JetBrains Mono"/>
                <w:color w:val="E06C75"/>
                <w:kern w:val="0"/>
                <w:szCs w:val="21"/>
              </w:rPr>
              <w:t>RunningQueue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BlockedQueue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del</w:t>
            </w:r>
            <w:r>
              <w:rPr>
                <w:rFonts w:ascii="JetBrains Mono" w:hAnsi="JetBrains Mono" w:cs="JetBrains Mono"/>
                <w:color w:val="ABB2BF"/>
                <w:kern w:val="0"/>
                <w:szCs w:val="21"/>
              </w:rPr>
              <w:t>(</w:t>
            </w:r>
            <w:r>
              <w:rPr>
                <w:rFonts w:ascii="JetBrains Mono" w:hAnsi="JetBrains Mono" w:cs="JetBrains Mono"/>
                <w:color w:val="E06C75"/>
                <w:kern w:val="0"/>
                <w:szCs w:val="21"/>
              </w:rPr>
              <w:t>BlockedQueue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ChangeNum</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2</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RunningQueue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ReadyQueue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insert</w:t>
            </w:r>
            <w:r>
              <w:rPr>
                <w:rFonts w:ascii="JetBrains Mono" w:hAnsi="JetBrains Mono" w:cs="JetBrains Mono"/>
                <w:color w:val="ABB2BF"/>
                <w:kern w:val="0"/>
                <w:szCs w:val="21"/>
              </w:rPr>
              <w:t>(</w:t>
            </w:r>
            <w:r>
              <w:rPr>
                <w:rFonts w:ascii="JetBrains Mono" w:hAnsi="JetBrains Mono" w:cs="JetBrains Mono"/>
                <w:color w:val="E06C75"/>
                <w:kern w:val="0"/>
                <w:szCs w:val="21"/>
              </w:rPr>
              <w:t>ReadyQueue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RunningQueue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del</w:t>
            </w:r>
            <w:r>
              <w:rPr>
                <w:rFonts w:ascii="JetBrains Mono" w:hAnsi="JetBrains Mono" w:cs="JetBrains Mono"/>
                <w:color w:val="ABB2BF"/>
                <w:kern w:val="0"/>
                <w:szCs w:val="21"/>
              </w:rPr>
              <w:t>(</w:t>
            </w:r>
            <w:r>
              <w:rPr>
                <w:rFonts w:ascii="JetBrains Mono" w:hAnsi="JetBrains Mono" w:cs="JetBrains Mono"/>
                <w:color w:val="E06C75"/>
                <w:kern w:val="0"/>
                <w:szCs w:val="21"/>
              </w:rPr>
              <w:t>RunningQueue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insert</w:t>
            </w:r>
            <w:r>
              <w:rPr>
                <w:rFonts w:ascii="JetBrains Mono" w:hAnsi="JetBrains Mono" w:cs="JetBrains Mono"/>
                <w:color w:val="ABB2BF"/>
                <w:kern w:val="0"/>
                <w:szCs w:val="21"/>
              </w:rPr>
              <w:t>(</w:t>
            </w:r>
            <w:r>
              <w:rPr>
                <w:rFonts w:ascii="JetBrains Mono" w:hAnsi="JetBrains Mono" w:cs="JetBrains Mono"/>
                <w:color w:val="E06C75"/>
                <w:kern w:val="0"/>
                <w:szCs w:val="21"/>
              </w:rPr>
              <w:t>RunningQueue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ReadyQueue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del</w:t>
            </w:r>
            <w:r>
              <w:rPr>
                <w:rFonts w:ascii="JetBrains Mono" w:hAnsi="JetBrains Mono" w:cs="JetBrains Mono"/>
                <w:color w:val="ABB2BF"/>
                <w:kern w:val="0"/>
                <w:szCs w:val="21"/>
              </w:rPr>
              <w:t>(</w:t>
            </w:r>
            <w:r>
              <w:rPr>
                <w:rFonts w:ascii="JetBrains Mono" w:hAnsi="JetBrains Mono" w:cs="JetBrains Mono"/>
                <w:color w:val="E06C75"/>
                <w:kern w:val="0"/>
                <w:szCs w:val="21"/>
              </w:rPr>
              <w:t>ReadyQueue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ChangeNum</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3</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RunningQueue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ReadyQueue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insert</w:t>
            </w:r>
            <w:r>
              <w:rPr>
                <w:rFonts w:ascii="JetBrains Mono" w:hAnsi="JetBrains Mono" w:cs="JetBrains Mono"/>
                <w:color w:val="ABB2BF"/>
                <w:kern w:val="0"/>
                <w:szCs w:val="21"/>
              </w:rPr>
              <w:t>(</w:t>
            </w:r>
            <w:r>
              <w:rPr>
                <w:rFonts w:ascii="JetBrains Mono" w:hAnsi="JetBrains Mono" w:cs="JetBrains Mono"/>
                <w:color w:val="E06C75"/>
                <w:kern w:val="0"/>
                <w:szCs w:val="21"/>
              </w:rPr>
              <w:t>BlockedQueue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RunningQueue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del</w:t>
            </w:r>
            <w:r>
              <w:rPr>
                <w:rFonts w:ascii="JetBrains Mono" w:hAnsi="JetBrains Mono" w:cs="JetBrains Mono"/>
                <w:color w:val="ABB2BF"/>
                <w:kern w:val="0"/>
                <w:szCs w:val="21"/>
              </w:rPr>
              <w:t>(</w:t>
            </w:r>
            <w:r>
              <w:rPr>
                <w:rFonts w:ascii="JetBrains Mono" w:hAnsi="JetBrains Mono" w:cs="JetBrains Mono"/>
                <w:color w:val="E06C75"/>
                <w:kern w:val="0"/>
                <w:szCs w:val="21"/>
              </w:rPr>
              <w:t>RunningQueue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insert</w:t>
            </w:r>
            <w:r>
              <w:rPr>
                <w:rFonts w:ascii="JetBrains Mono" w:hAnsi="JetBrains Mono" w:cs="JetBrains Mono"/>
                <w:color w:val="ABB2BF"/>
                <w:kern w:val="0"/>
                <w:szCs w:val="21"/>
              </w:rPr>
              <w:t>(</w:t>
            </w:r>
            <w:r>
              <w:rPr>
                <w:rFonts w:ascii="JetBrains Mono" w:hAnsi="JetBrains Mono" w:cs="JetBrains Mono"/>
                <w:color w:val="E06C75"/>
                <w:kern w:val="0"/>
                <w:szCs w:val="21"/>
              </w:rPr>
              <w:t>RunningQueue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ReadyQueue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del</w:t>
            </w:r>
            <w:r>
              <w:rPr>
                <w:rFonts w:ascii="JetBrains Mono" w:hAnsi="JetBrains Mono" w:cs="JetBrains Mono"/>
                <w:color w:val="ABB2BF"/>
                <w:kern w:val="0"/>
                <w:szCs w:val="21"/>
              </w:rPr>
              <w:t>(</w:t>
            </w:r>
            <w:r>
              <w:rPr>
                <w:rFonts w:ascii="JetBrains Mono" w:hAnsi="JetBrains Mono" w:cs="JetBrains Mono"/>
                <w:color w:val="E06C75"/>
                <w:kern w:val="0"/>
                <w:szCs w:val="21"/>
              </w:rPr>
              <w:t>ReadyQueue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insert</w:t>
            </w:r>
            <w:r>
              <w:rPr>
                <w:rFonts w:ascii="JetBrains Mono" w:hAnsi="JetBrains Mono" w:cs="JetBrains Mono"/>
                <w:color w:val="ABB2BF"/>
                <w:kern w:val="0"/>
                <w:szCs w:val="21"/>
              </w:rPr>
              <w:t>(</w:t>
            </w:r>
            <w:r>
              <w:rPr>
                <w:rFonts w:ascii="JetBrains Mono" w:hAnsi="JetBrains Mono" w:cs="JetBrains Mono"/>
                <w:color w:val="E06C75"/>
                <w:kern w:val="0"/>
                <w:szCs w:val="21"/>
              </w:rPr>
              <w:t>BlockedQueue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RunningQueue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del</w:t>
            </w:r>
            <w:r>
              <w:rPr>
                <w:rFonts w:ascii="JetBrains Mono" w:hAnsi="JetBrains Mono" w:cs="JetBrains Mono"/>
                <w:color w:val="ABB2BF"/>
                <w:kern w:val="0"/>
                <w:szCs w:val="21"/>
              </w:rPr>
              <w:t>(</w:t>
            </w:r>
            <w:r>
              <w:rPr>
                <w:rFonts w:ascii="JetBrains Mono" w:hAnsi="JetBrains Mono" w:cs="JetBrains Mono"/>
                <w:color w:val="E06C75"/>
                <w:kern w:val="0"/>
                <w:szCs w:val="21"/>
              </w:rPr>
              <w:t>RunningQueue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insert</w:t>
            </w:r>
            <w:r>
              <w:rPr>
                <w:rFonts w:ascii="JetBrains Mono" w:hAnsi="JetBrains Mono" w:cs="JetBrains Mono"/>
                <w:color w:val="ABB2BF"/>
                <w:kern w:val="0"/>
                <w:szCs w:val="21"/>
              </w:rPr>
              <w:t>(</w:t>
            </w:r>
            <w:r>
              <w:rPr>
                <w:rFonts w:ascii="JetBrains Mono" w:hAnsi="JetBrains Mono" w:cs="JetBrains Mono"/>
                <w:color w:val="E06C75"/>
                <w:kern w:val="0"/>
                <w:szCs w:val="21"/>
              </w:rPr>
              <w:t>RunningQueue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BlockedQueue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del</w:t>
            </w:r>
            <w:r>
              <w:rPr>
                <w:rFonts w:ascii="JetBrains Mono" w:hAnsi="JetBrains Mono" w:cs="JetBrains Mono"/>
                <w:color w:val="ABB2BF"/>
                <w:kern w:val="0"/>
                <w:szCs w:val="21"/>
              </w:rPr>
              <w:t>(</w:t>
            </w:r>
            <w:r>
              <w:rPr>
                <w:rFonts w:ascii="JetBrains Mono" w:hAnsi="JetBrains Mono" w:cs="JetBrains Mono"/>
                <w:color w:val="E06C75"/>
                <w:kern w:val="0"/>
                <w:szCs w:val="21"/>
              </w:rPr>
              <w:t>BlockedQueue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ChangeNum</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4</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BlockedQueue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insert</w:t>
            </w:r>
            <w:r>
              <w:rPr>
                <w:rFonts w:ascii="JetBrains Mono" w:hAnsi="JetBrains Mono" w:cs="JetBrains Mono"/>
                <w:color w:val="ABB2BF"/>
                <w:kern w:val="0"/>
                <w:szCs w:val="21"/>
              </w:rPr>
              <w:t>(</w:t>
            </w:r>
            <w:r>
              <w:rPr>
                <w:rFonts w:ascii="JetBrains Mono" w:hAnsi="JetBrains Mono" w:cs="JetBrains Mono"/>
                <w:color w:val="E06C75"/>
                <w:kern w:val="0"/>
                <w:szCs w:val="21"/>
              </w:rPr>
              <w:t>ReadyQueue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BlockedQueue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del</w:t>
            </w:r>
            <w:r>
              <w:rPr>
                <w:rFonts w:ascii="JetBrains Mono" w:hAnsi="JetBrains Mono" w:cs="JetBrains Mono"/>
                <w:color w:val="ABB2BF"/>
                <w:kern w:val="0"/>
                <w:szCs w:val="21"/>
              </w:rPr>
              <w:t>(</w:t>
            </w:r>
            <w:r>
              <w:rPr>
                <w:rFonts w:ascii="JetBrains Mono" w:hAnsi="JetBrains Mono" w:cs="JetBrains Mono"/>
                <w:color w:val="E06C75"/>
                <w:kern w:val="0"/>
                <w:szCs w:val="21"/>
              </w:rPr>
              <w:t>BlockedQueue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ChangeNum</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5</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NewQueue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insert</w:t>
            </w:r>
            <w:r>
              <w:rPr>
                <w:rFonts w:ascii="JetBrains Mono" w:hAnsi="JetBrains Mono" w:cs="JetBrains Mono"/>
                <w:color w:val="ABB2BF"/>
                <w:kern w:val="0"/>
                <w:szCs w:val="21"/>
              </w:rPr>
              <w:t>(</w:t>
            </w:r>
            <w:r>
              <w:rPr>
                <w:rFonts w:ascii="JetBrains Mono" w:hAnsi="JetBrains Mono" w:cs="JetBrains Mono"/>
                <w:color w:val="E06C75"/>
                <w:kern w:val="0"/>
                <w:szCs w:val="21"/>
              </w:rPr>
              <w:t>ReadyQueue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NewQueue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del</w:t>
            </w:r>
            <w:r>
              <w:rPr>
                <w:rFonts w:ascii="JetBrains Mono" w:hAnsi="JetBrains Mono" w:cs="JetBrains Mono"/>
                <w:color w:val="ABB2BF"/>
                <w:kern w:val="0"/>
                <w:szCs w:val="21"/>
              </w:rPr>
              <w:t>(</w:t>
            </w:r>
            <w:r>
              <w:rPr>
                <w:rFonts w:ascii="JetBrains Mono" w:hAnsi="JetBrains Mono" w:cs="JetBrains Mono"/>
                <w:color w:val="E06C75"/>
                <w:kern w:val="0"/>
                <w:szCs w:val="21"/>
              </w:rPr>
              <w:t>NewQueue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ChangeNum</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6</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RunningQueue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insert</w:t>
            </w:r>
            <w:r>
              <w:rPr>
                <w:rFonts w:ascii="JetBrains Mono" w:hAnsi="JetBrains Mono" w:cs="JetBrains Mono"/>
                <w:color w:val="ABB2BF"/>
                <w:kern w:val="0"/>
                <w:szCs w:val="21"/>
              </w:rPr>
              <w:t>(</w:t>
            </w:r>
            <w:r>
              <w:rPr>
                <w:rFonts w:ascii="JetBrains Mono" w:hAnsi="JetBrains Mono" w:cs="JetBrains Mono"/>
                <w:color w:val="E06C75"/>
                <w:kern w:val="0"/>
                <w:szCs w:val="21"/>
              </w:rPr>
              <w:t>ExitQueue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RunningQueue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del</w:t>
            </w:r>
            <w:r>
              <w:rPr>
                <w:rFonts w:ascii="JetBrains Mono" w:hAnsi="JetBrains Mono" w:cs="JetBrains Mono"/>
                <w:color w:val="ABB2BF"/>
                <w:kern w:val="0"/>
                <w:szCs w:val="21"/>
              </w:rPr>
              <w:t>(</w:t>
            </w:r>
            <w:r>
              <w:rPr>
                <w:rFonts w:ascii="JetBrains Mono" w:hAnsi="JetBrains Mono" w:cs="JetBrains Mono"/>
                <w:color w:val="E06C75"/>
                <w:kern w:val="0"/>
                <w:szCs w:val="21"/>
              </w:rPr>
              <w:t>RunningQueue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del(ExitQueue);释放处于结束状态的进程结点</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也可以直接释放RunnningQueue的结点</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ReadyQueue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insert</w:t>
            </w:r>
            <w:r>
              <w:rPr>
                <w:rFonts w:ascii="JetBrains Mono" w:hAnsi="JetBrains Mono" w:cs="JetBrains Mono"/>
                <w:color w:val="ABB2BF"/>
                <w:kern w:val="0"/>
                <w:szCs w:val="21"/>
              </w:rPr>
              <w:t>(</w:t>
            </w:r>
            <w:r>
              <w:rPr>
                <w:rFonts w:ascii="JetBrains Mono" w:hAnsi="JetBrains Mono" w:cs="JetBrains Mono"/>
                <w:color w:val="E06C75"/>
                <w:kern w:val="0"/>
                <w:szCs w:val="21"/>
              </w:rPr>
              <w:t>RunningQueue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ReadyQueue</w:t>
            </w:r>
            <w:r>
              <w:rPr>
                <w:rFonts w:ascii="JetBrains Mono" w:hAnsi="JetBrains Mono" w:cs="JetBrains Mono"/>
                <w:color w:val="ABB2BF"/>
                <w:kern w:val="0"/>
                <w:szCs w:val="21"/>
              </w:rPr>
              <w:t>-&gt;</w:t>
            </w:r>
            <w:r>
              <w:rPr>
                <w:rFonts w:ascii="JetBrains Mono" w:hAnsi="JetBrains Mono" w:cs="JetBrains Mono"/>
                <w:color w:val="E06C75"/>
                <w:kern w:val="0"/>
                <w:szCs w:val="21"/>
              </w:rPr>
              <w:t>next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del</w:t>
            </w:r>
            <w:r>
              <w:rPr>
                <w:rFonts w:ascii="JetBrains Mono" w:hAnsi="JetBrains Mono" w:cs="JetBrains Mono"/>
                <w:color w:val="ABB2BF"/>
                <w:kern w:val="0"/>
                <w:szCs w:val="21"/>
              </w:rPr>
              <w:t>(</w:t>
            </w:r>
            <w:r>
              <w:rPr>
                <w:rFonts w:ascii="JetBrains Mono" w:hAnsi="JetBrains Mono" w:cs="JetBrains Mono"/>
                <w:color w:val="E06C75"/>
                <w:kern w:val="0"/>
                <w:szCs w:val="21"/>
              </w:rPr>
              <w:t>ReadyQueue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"You can only type in numbers in range(0~6)"</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endl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show</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"Please choose one of the following actions"</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endl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"0:exit"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endl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"1:Dispatch(ReadyQueue-&gt;RunningQueue)"</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endl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"2:Timeout(RunningQueue-&gt;ReadyQueue)"</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endl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"3:Event Wait(RunningQueue-&gt;BlockedQueue)"</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endl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"4:Event Occurs(BlockedQueue-&gt;ReadyQueue)"</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endl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"5:Admit(NewQueue-&gt;ReadyQueue)"</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endl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cout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"6:Release(RunningQueue-&gt;Exit)"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endl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return</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rPr>
                <w:b/>
                <w:sz w:val="24"/>
              </w:rPr>
            </w:pPr>
          </w:p>
          <w:p>
            <w:pPr>
              <w:pStyle w:val="9"/>
              <w:spacing w:line="0" w:lineRule="atLeast"/>
              <w:ind w:firstLine="0" w:firstLineChars="0"/>
              <w:jc w:val="center"/>
              <w:rPr>
                <w:rFonts w:asciiTheme="minorEastAsia" w:hAnsiTheme="minorEastAsia" w:eastAsiaTheme="minorEastAsia"/>
                <w:b/>
                <w:bCs/>
                <w:sz w:val="36"/>
                <w:szCs w:val="36"/>
              </w:rPr>
            </w:pPr>
            <w:r>
              <w:rPr>
                <w:rFonts w:hint="eastAsia" w:asciiTheme="minorEastAsia" w:hAnsiTheme="minorEastAsia" w:eastAsiaTheme="minorEastAsia"/>
                <w:b/>
                <w:bCs/>
                <w:sz w:val="36"/>
                <w:szCs w:val="36"/>
              </w:rPr>
              <w:t>实验二</w:t>
            </w:r>
          </w:p>
          <w:p>
            <w:pPr>
              <w:pStyle w:val="9"/>
              <w:numPr>
                <w:ilvl w:val="0"/>
                <w:numId w:val="3"/>
              </w:numPr>
              <w:spacing w:line="0" w:lineRule="atLeast"/>
              <w:ind w:firstLineChars="0"/>
              <w:rPr>
                <w:rFonts w:asciiTheme="minorEastAsia" w:hAnsiTheme="minorEastAsia" w:eastAsiaTheme="minorEastAsia"/>
              </w:rPr>
            </w:pPr>
            <w:r>
              <w:rPr>
                <w:rFonts w:asciiTheme="minorEastAsia" w:hAnsiTheme="minorEastAsia" w:eastAsiaTheme="minorEastAsia"/>
                <w:b/>
                <w:bCs/>
              </w:rPr>
              <w:t>实验目的</w:t>
            </w:r>
          </w:p>
          <w:p>
            <w:pPr>
              <w:spacing w:line="0" w:lineRule="atLeast"/>
              <w:rPr>
                <w:rFonts w:asciiTheme="minorEastAsia" w:hAnsiTheme="minorEastAsia" w:eastAsiaTheme="minorEastAsia"/>
              </w:rPr>
            </w:pPr>
            <w:r>
              <w:rPr>
                <w:rFonts w:asciiTheme="minorEastAsia" w:hAnsiTheme="minorEastAsia" w:eastAsiaTheme="minorEastAsia"/>
              </w:rPr>
              <w:t>这是一个验证型实验。通过对给出的程序进行验证、修改，进一步加深理解进程的概念，了解同步和通信的过程，掌握进程通信和同步的机制，特别是利用缓冲区进行同步和通信的过程。通过补充新功能，加强对知识的灵活运用，培养创新能力。</w:t>
            </w:r>
          </w:p>
          <w:p>
            <w:pPr>
              <w:pStyle w:val="9"/>
              <w:spacing w:line="0" w:lineRule="atLeast"/>
              <w:ind w:left="432" w:firstLine="0" w:firstLineChars="0"/>
              <w:rPr>
                <w:rFonts w:asciiTheme="minorEastAsia" w:hAnsiTheme="minorEastAsia" w:eastAsiaTheme="minorEastAsia"/>
              </w:rPr>
            </w:pPr>
          </w:p>
          <w:p>
            <w:pPr>
              <w:pStyle w:val="9"/>
              <w:numPr>
                <w:ilvl w:val="0"/>
                <w:numId w:val="3"/>
              </w:numPr>
              <w:spacing w:line="0" w:lineRule="atLeast"/>
              <w:ind w:firstLineChars="0"/>
              <w:rPr>
                <w:rFonts w:asciiTheme="minorEastAsia" w:hAnsiTheme="minorEastAsia" w:eastAsiaTheme="minorEastAsia"/>
                <w:b/>
                <w:bCs/>
              </w:rPr>
            </w:pPr>
            <w:r>
              <w:rPr>
                <w:rFonts w:hint="eastAsia" w:asciiTheme="minorEastAsia" w:hAnsiTheme="minorEastAsia" w:eastAsiaTheme="minorEastAsia"/>
                <w:b/>
                <w:bCs/>
              </w:rPr>
              <w:t>实验内容</w:t>
            </w:r>
          </w:p>
          <w:p>
            <w:pPr>
              <w:spacing w:line="0" w:lineRule="atLeast"/>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调试、运行给出的程序，从操作系统原理的角度验证程序的正确性。</w:t>
            </w:r>
          </w:p>
          <w:p>
            <w:pPr>
              <w:spacing w:line="0" w:lineRule="atLeast"/>
              <w:rPr>
                <w:rFonts w:asciiTheme="minorEastAsia" w:hAnsiTheme="minorEastAsia" w:eastAsiaTheme="minorEastAsia"/>
              </w:rPr>
            </w:pPr>
            <w:r>
              <w:rPr>
                <w:rFonts w:hint="eastAsia" w:asciiTheme="minorEastAsia" w:hAnsiTheme="minorEastAsia" w:eastAsiaTheme="minorEastAsia"/>
              </w:rPr>
              <w:t>2.</w:t>
            </w:r>
            <w:r>
              <w:rPr>
                <w:rFonts w:asciiTheme="minorEastAsia" w:hAnsiTheme="minorEastAsia" w:eastAsiaTheme="minorEastAsia"/>
              </w:rPr>
              <w:t xml:space="preserve">发现并修改程序中的原理性错误或不完善的地方。 </w:t>
            </w:r>
          </w:p>
          <w:p>
            <w:pPr>
              <w:spacing w:line="0" w:lineRule="atLeast"/>
              <w:rPr>
                <w:rFonts w:asciiTheme="minorEastAsia" w:hAnsiTheme="minorEastAsia" w:eastAsiaTheme="minorEastAsia"/>
              </w:rPr>
            </w:pPr>
            <w:r>
              <w:rPr>
                <w:rFonts w:hint="eastAsia" w:asciiTheme="minorEastAsia" w:hAnsiTheme="minorEastAsia" w:eastAsiaTheme="minorEastAsia"/>
              </w:rPr>
              <w:t>3.</w:t>
            </w:r>
            <w:r>
              <w:rPr>
                <w:rFonts w:asciiTheme="minorEastAsia" w:hAnsiTheme="minorEastAsia" w:eastAsiaTheme="minorEastAsia"/>
              </w:rPr>
              <w:t>鼓励在程序中增加新的功能。完成基本</w:t>
            </w:r>
            <w:r>
              <w:rPr>
                <w:rFonts w:hint="eastAsia" w:asciiTheme="minorEastAsia" w:hAnsiTheme="minorEastAsia" w:eastAsiaTheme="minorEastAsia"/>
              </w:rPr>
              <w:t>。</w:t>
            </w:r>
          </w:p>
          <w:p>
            <w:pPr>
              <w:pStyle w:val="9"/>
              <w:spacing w:line="0" w:lineRule="atLeast"/>
              <w:ind w:left="432" w:firstLine="0" w:firstLineChars="0"/>
              <w:rPr>
                <w:rFonts w:asciiTheme="minorEastAsia" w:hAnsiTheme="minorEastAsia" w:eastAsiaTheme="minorEastAsia"/>
                <w:b/>
                <w:bCs/>
              </w:rPr>
            </w:pPr>
          </w:p>
          <w:p>
            <w:pPr>
              <w:pStyle w:val="9"/>
              <w:numPr>
                <w:ilvl w:val="0"/>
                <w:numId w:val="3"/>
              </w:numPr>
              <w:spacing w:line="0" w:lineRule="atLeast"/>
              <w:ind w:firstLineChars="0"/>
              <w:rPr>
                <w:rFonts w:asciiTheme="minorEastAsia" w:hAnsiTheme="minorEastAsia" w:eastAsiaTheme="minorEastAsia"/>
                <w:b/>
                <w:bCs/>
              </w:rPr>
            </w:pPr>
            <w:r>
              <w:rPr>
                <w:rFonts w:hint="eastAsia" w:asciiTheme="minorEastAsia" w:hAnsiTheme="minorEastAsia" w:eastAsiaTheme="minorEastAsia"/>
                <w:b/>
                <w:bCs/>
              </w:rPr>
              <w:t>实验要求</w:t>
            </w:r>
          </w:p>
          <w:p>
            <w:pPr>
              <w:spacing w:line="0" w:lineRule="atLeast"/>
              <w:rPr>
                <w:rFonts w:asciiTheme="minorEastAsia" w:hAnsiTheme="minorEastAsia" w:eastAsiaTheme="minorEastAsia"/>
                <w:bCs/>
              </w:rPr>
            </w:pPr>
            <w:r>
              <w:rPr>
                <w:rFonts w:hint="eastAsia" w:asciiTheme="minorEastAsia" w:hAnsiTheme="minorEastAsia" w:eastAsiaTheme="minorEastAsia"/>
                <w:bCs/>
                <w:lang w:val="en-GB"/>
              </w:rPr>
              <w:t>1.</w:t>
            </w:r>
            <w:r>
              <w:rPr>
                <w:rFonts w:asciiTheme="minorEastAsia" w:hAnsiTheme="minorEastAsia" w:eastAsiaTheme="minorEastAsia"/>
                <w:bCs/>
                <w:lang w:val="en-GB"/>
              </w:rPr>
              <w:t>在程序中适当地加入注释。</w:t>
            </w:r>
          </w:p>
          <w:p>
            <w:pPr>
              <w:spacing w:line="0" w:lineRule="atLeast"/>
              <w:rPr>
                <w:rFonts w:asciiTheme="minorEastAsia" w:hAnsiTheme="minorEastAsia" w:eastAsiaTheme="minorEastAsia"/>
                <w:bCs/>
              </w:rPr>
            </w:pPr>
            <w:r>
              <w:rPr>
                <w:rFonts w:hint="eastAsia" w:asciiTheme="minorEastAsia" w:hAnsiTheme="minorEastAsia" w:eastAsiaTheme="minorEastAsia"/>
                <w:bCs/>
              </w:rPr>
              <w:t>2.</w:t>
            </w:r>
            <w:r>
              <w:rPr>
                <w:rFonts w:asciiTheme="minorEastAsia" w:hAnsiTheme="minorEastAsia" w:eastAsiaTheme="minorEastAsia"/>
                <w:bCs/>
                <w:lang w:val="en-GB"/>
              </w:rPr>
              <w:t>认真进行预习，阅读原程序，发现其中的原理性错误，完成预习报告。</w:t>
            </w:r>
          </w:p>
          <w:p>
            <w:pPr>
              <w:spacing w:line="0" w:lineRule="atLeast"/>
              <w:rPr>
                <w:rFonts w:asciiTheme="minorEastAsia" w:hAnsiTheme="minorEastAsia" w:eastAsiaTheme="minorEastAsia"/>
                <w:bCs/>
              </w:rPr>
            </w:pPr>
            <w:r>
              <w:rPr>
                <w:rFonts w:hint="eastAsia" w:asciiTheme="minorEastAsia" w:hAnsiTheme="minorEastAsia" w:eastAsiaTheme="minorEastAsia"/>
                <w:bCs/>
                <w:lang w:val="en-GB"/>
              </w:rPr>
              <w:t>3.</w:t>
            </w:r>
            <w:r>
              <w:rPr>
                <w:rFonts w:asciiTheme="minorEastAsia" w:hAnsiTheme="minorEastAsia" w:eastAsiaTheme="minorEastAsia"/>
                <w:bCs/>
                <w:lang w:val="en-GB"/>
              </w:rPr>
              <w:t>实验完成后，要认真总结，完成实验报告。</w:t>
            </w:r>
          </w:p>
          <w:p>
            <w:pPr>
              <w:spacing w:line="0" w:lineRule="atLeast"/>
              <w:rPr>
                <w:rFonts w:asciiTheme="minorEastAsia" w:hAnsiTheme="minorEastAsia" w:eastAsiaTheme="minorEastAsia"/>
                <w:b/>
                <w:bCs/>
              </w:rPr>
            </w:pPr>
          </w:p>
          <w:p>
            <w:pPr>
              <w:pStyle w:val="9"/>
              <w:numPr>
                <w:ilvl w:val="0"/>
                <w:numId w:val="3"/>
              </w:numPr>
              <w:spacing w:line="0" w:lineRule="atLeast"/>
              <w:ind w:firstLineChars="0"/>
              <w:rPr>
                <w:rFonts w:asciiTheme="minorEastAsia" w:hAnsiTheme="minorEastAsia" w:eastAsiaTheme="minorEastAsia"/>
                <w:b/>
                <w:bCs/>
              </w:rPr>
            </w:pPr>
            <w:r>
              <w:rPr>
                <w:rFonts w:hint="eastAsia" w:asciiTheme="minorEastAsia" w:hAnsiTheme="minorEastAsia" w:eastAsiaTheme="minorEastAsia"/>
                <w:b/>
                <w:bCs/>
              </w:rPr>
              <w:t>程序流程图</w:t>
            </w:r>
          </w:p>
          <w:p>
            <w:pPr>
              <w:pStyle w:val="9"/>
              <w:spacing w:line="0" w:lineRule="atLeast"/>
              <w:ind w:left="432" w:firstLine="0" w:firstLineChars="0"/>
              <w:rPr>
                <w:rFonts w:asciiTheme="minorEastAsia" w:hAnsiTheme="minorEastAsia" w:eastAsiaTheme="minorEastAsia"/>
                <w:b/>
                <w:bCs/>
              </w:rPr>
            </w:pPr>
            <w:r>
              <w:rPr>
                <w:rFonts w:asciiTheme="minorEastAsia" w:hAnsiTheme="minorEastAsia" w:eastAsiaTheme="minorEastAsia"/>
              </w:rPr>
              <w:drawing>
                <wp:inline distT="0" distB="0" distL="0" distR="0">
                  <wp:extent cx="5274310" cy="4670425"/>
                  <wp:effectExtent l="0" t="0" r="1397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274310" cy="4670425"/>
                          </a:xfrm>
                          <a:prstGeom prst="rect">
                            <a:avLst/>
                          </a:prstGeom>
                        </pic:spPr>
                      </pic:pic>
                    </a:graphicData>
                  </a:graphic>
                </wp:inline>
              </w:drawing>
            </w:r>
          </w:p>
          <w:p>
            <w:pPr>
              <w:pStyle w:val="9"/>
              <w:spacing w:line="0" w:lineRule="atLeast"/>
              <w:ind w:left="432" w:firstLine="0" w:firstLineChars="0"/>
              <w:rPr>
                <w:rFonts w:asciiTheme="minorEastAsia" w:hAnsiTheme="minorEastAsia" w:eastAsiaTheme="minorEastAsia"/>
                <w:b/>
                <w:bCs/>
              </w:rPr>
            </w:pPr>
            <w:r>
              <w:rPr>
                <w:rFonts w:asciiTheme="minorEastAsia" w:hAnsiTheme="minorEastAsia" w:eastAsiaTheme="minorEastAsia"/>
              </w:rPr>
              <w:drawing>
                <wp:inline distT="0" distB="0" distL="0" distR="0">
                  <wp:extent cx="4328160" cy="67208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4328535" cy="6721422"/>
                          </a:xfrm>
                          <a:prstGeom prst="rect">
                            <a:avLst/>
                          </a:prstGeom>
                        </pic:spPr>
                      </pic:pic>
                    </a:graphicData>
                  </a:graphic>
                </wp:inline>
              </w:drawing>
            </w:r>
          </w:p>
          <w:p>
            <w:pPr>
              <w:pStyle w:val="9"/>
              <w:spacing w:line="0" w:lineRule="atLeast"/>
              <w:ind w:left="432" w:firstLine="0" w:firstLineChars="0"/>
              <w:rPr>
                <w:rFonts w:asciiTheme="minorEastAsia" w:hAnsiTheme="minorEastAsia" w:eastAsiaTheme="minorEastAsia"/>
              </w:rPr>
            </w:pPr>
          </w:p>
          <w:p>
            <w:pPr>
              <w:pStyle w:val="9"/>
              <w:spacing w:line="0" w:lineRule="atLeast"/>
              <w:ind w:left="432" w:firstLine="0" w:firstLineChars="0"/>
              <w:rPr>
                <w:rFonts w:asciiTheme="minorEastAsia" w:hAnsiTheme="minorEastAsia" w:eastAsiaTheme="minorEastAsia"/>
                <w:b/>
                <w:bCs/>
              </w:rPr>
            </w:pPr>
            <w:r>
              <w:rPr>
                <w:rFonts w:asciiTheme="minorEastAsia" w:hAnsiTheme="minorEastAsia" w:eastAsiaTheme="minorEastAsia"/>
              </w:rPr>
              <w:drawing>
                <wp:inline distT="0" distB="0" distL="0" distR="0">
                  <wp:extent cx="4389120" cy="66979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rcRect b="790"/>
                          <a:stretch>
                            <a:fillRect/>
                          </a:stretch>
                        </pic:blipFill>
                        <pic:spPr>
                          <a:xfrm>
                            <a:off x="0" y="0"/>
                            <a:ext cx="4389500" cy="6698560"/>
                          </a:xfrm>
                          <a:prstGeom prst="rect">
                            <a:avLst/>
                          </a:prstGeom>
                          <a:ln>
                            <a:noFill/>
                          </a:ln>
                        </pic:spPr>
                      </pic:pic>
                    </a:graphicData>
                  </a:graphic>
                </wp:inline>
              </w:drawing>
            </w:r>
          </w:p>
          <w:p>
            <w:pPr>
              <w:pStyle w:val="9"/>
              <w:numPr>
                <w:ilvl w:val="0"/>
                <w:numId w:val="3"/>
              </w:numPr>
              <w:spacing w:line="0" w:lineRule="atLeast"/>
              <w:ind w:firstLineChars="0"/>
              <w:rPr>
                <w:rFonts w:asciiTheme="minorEastAsia" w:hAnsiTheme="minorEastAsia" w:eastAsiaTheme="minorEastAsia"/>
                <w:b/>
                <w:bCs/>
                <w:szCs w:val="21"/>
              </w:rPr>
            </w:pPr>
            <w:r>
              <w:rPr>
                <w:rFonts w:hint="eastAsia" w:asciiTheme="minorEastAsia" w:hAnsiTheme="minorEastAsia" w:eastAsiaTheme="minorEastAsia"/>
                <w:b/>
                <w:bCs/>
                <w:szCs w:val="21"/>
              </w:rPr>
              <w:t>程序描述</w:t>
            </w:r>
          </w:p>
          <w:p>
            <w:pPr>
              <w:widowControl/>
              <w:ind w:firstLine="420" w:firstLineChars="200"/>
              <w:rPr>
                <w:rFonts w:asciiTheme="minorEastAsia" w:hAnsiTheme="minorEastAsia" w:eastAsiaTheme="minorEastAsia"/>
                <w:kern w:val="0"/>
                <w:szCs w:val="21"/>
              </w:rPr>
            </w:pPr>
            <w:r>
              <w:rPr>
                <w:rFonts w:hint="eastAsia" w:asciiTheme="minorEastAsia" w:hAnsiTheme="minorEastAsia" w:eastAsiaTheme="minorEastAsia"/>
                <w:bCs/>
                <w:szCs w:val="21"/>
              </w:rPr>
              <w:t>利用写指针和读指针实现了生产者和消费者对缓冲区按顺序进行生产和消费。同时</w:t>
            </w:r>
            <w:r>
              <w:rPr>
                <w:rStyle w:val="23"/>
                <w:rFonts w:hint="default" w:asciiTheme="minorEastAsia" w:hAnsiTheme="minorEastAsia" w:eastAsiaTheme="minorEastAsia"/>
                <w:sz w:val="21"/>
                <w:szCs w:val="21"/>
              </w:rPr>
              <w:t xml:space="preserve">设定了缓冲区 </w:t>
            </w:r>
            <w:r>
              <w:rPr>
                <w:rStyle w:val="24"/>
                <w:rFonts w:asciiTheme="minorEastAsia" w:hAnsiTheme="minorEastAsia" w:eastAsiaTheme="minorEastAsia"/>
                <w:sz w:val="21"/>
                <w:szCs w:val="21"/>
              </w:rPr>
              <w:t>BUFFER</w:t>
            </w:r>
            <w:r>
              <w:rPr>
                <w:rStyle w:val="23"/>
                <w:rFonts w:hint="default" w:asciiTheme="minorEastAsia" w:hAnsiTheme="minorEastAsia" w:eastAsiaTheme="minorEastAsia"/>
                <w:sz w:val="21"/>
                <w:szCs w:val="21"/>
              </w:rPr>
              <w:t>，设定了缓冲区的大小。</w:t>
            </w:r>
          </w:p>
          <w:p>
            <w:pPr>
              <w:ind w:firstLine="420" w:firstLineChars="200"/>
              <w:rPr>
                <w:rFonts w:asciiTheme="minorEastAsia" w:hAnsiTheme="minorEastAsia" w:eastAsiaTheme="minorEastAsia"/>
                <w:bCs/>
                <w:szCs w:val="21"/>
              </w:rPr>
            </w:pPr>
            <w:r>
              <w:rPr>
                <w:rFonts w:hint="eastAsia" w:asciiTheme="minorEastAsia" w:hAnsiTheme="minorEastAsia" w:eastAsiaTheme="minorEastAsia"/>
                <w:bCs/>
                <w:szCs w:val="21"/>
              </w:rPr>
              <w:t>当缓冲区已满时，再次创建的生产进程会进入阻塞队列中，而下次消费者消费了一个产品后，会自动将阻塞队列中的生产进程执行并将产品放入缓冲区。同理消费者也有消费者阻塞队列，也能在产品生产后自动执行消费进程。</w:t>
            </w:r>
          </w:p>
          <w:p>
            <w:pPr>
              <w:widowControl/>
              <w:ind w:firstLine="420" w:firstLineChars="200"/>
              <w:rPr>
                <w:rFonts w:asciiTheme="minorEastAsia" w:hAnsiTheme="minorEastAsia" w:eastAsiaTheme="minorEastAsia"/>
                <w:kern w:val="0"/>
                <w:szCs w:val="21"/>
              </w:rPr>
            </w:pPr>
            <w:r>
              <w:rPr>
                <w:rStyle w:val="23"/>
                <w:rFonts w:hint="default" w:asciiTheme="minorEastAsia" w:hAnsiTheme="minorEastAsia" w:eastAsiaTheme="minorEastAsia"/>
                <w:sz w:val="21"/>
                <w:szCs w:val="21"/>
              </w:rPr>
              <w:t>主要函数的解释：</w:t>
            </w:r>
          </w:p>
          <w:p>
            <w:pPr>
              <w:ind w:firstLine="420" w:firstLineChars="200"/>
              <w:rPr>
                <w:rFonts w:asciiTheme="minorEastAsia" w:hAnsiTheme="minorEastAsia" w:eastAsiaTheme="minorEastAsia"/>
                <w:bCs/>
                <w:szCs w:val="21"/>
              </w:rPr>
            </w:pPr>
            <w:r>
              <w:rPr>
                <w:rFonts w:asciiTheme="minorEastAsia" w:hAnsiTheme="minorEastAsia" w:eastAsiaTheme="minorEastAsia"/>
                <w:bCs/>
                <w:i/>
                <w:iCs/>
                <w:szCs w:val="21"/>
              </w:rPr>
              <w:t>// 查找空位</w:t>
            </w:r>
          </w:p>
          <w:p>
            <w:pPr>
              <w:ind w:firstLine="422" w:firstLineChars="200"/>
              <w:rPr>
                <w:rFonts w:asciiTheme="minorEastAsia" w:hAnsiTheme="minorEastAsia" w:eastAsiaTheme="minorEastAsia"/>
                <w:b/>
                <w:szCs w:val="21"/>
              </w:rPr>
            </w:pPr>
            <w:r>
              <w:rPr>
                <w:rFonts w:asciiTheme="minorEastAsia" w:hAnsiTheme="minorEastAsia" w:eastAsiaTheme="minorEastAsia"/>
                <w:b/>
                <w:szCs w:val="21"/>
              </w:rPr>
              <w:t>int findEmpty(vector&lt;int&gt; &amp;v, int len)</w:t>
            </w:r>
          </w:p>
          <w:p>
            <w:pPr>
              <w:ind w:firstLine="420" w:firstLineChars="200"/>
              <w:rPr>
                <w:rFonts w:asciiTheme="minorEastAsia" w:hAnsiTheme="minorEastAsia" w:eastAsiaTheme="minorEastAsia"/>
                <w:bCs/>
                <w:szCs w:val="21"/>
              </w:rPr>
            </w:pPr>
            <w:r>
              <w:rPr>
                <w:rFonts w:asciiTheme="minorEastAsia" w:hAnsiTheme="minorEastAsia" w:eastAsiaTheme="minorEastAsia"/>
                <w:bCs/>
                <w:szCs w:val="21"/>
              </w:rPr>
              <w:t>查找哪个位置是空的，</w:t>
            </w:r>
            <w:r>
              <w:rPr>
                <w:rFonts w:hint="eastAsia" w:asciiTheme="minorEastAsia" w:hAnsiTheme="minorEastAsia" w:eastAsiaTheme="minorEastAsia"/>
                <w:bCs/>
                <w:szCs w:val="21"/>
              </w:rPr>
              <w:t>返回0。</w:t>
            </w:r>
          </w:p>
          <w:p>
            <w:pPr>
              <w:ind w:firstLine="420" w:firstLineChars="200"/>
              <w:rPr>
                <w:rFonts w:asciiTheme="minorEastAsia" w:hAnsiTheme="minorEastAsia" w:eastAsiaTheme="minorEastAsia"/>
                <w:bCs/>
                <w:szCs w:val="21"/>
              </w:rPr>
            </w:pPr>
          </w:p>
          <w:p>
            <w:pPr>
              <w:ind w:firstLine="420" w:firstLineChars="200"/>
              <w:rPr>
                <w:rFonts w:asciiTheme="minorEastAsia" w:hAnsiTheme="minorEastAsia" w:eastAsiaTheme="minorEastAsia"/>
                <w:bCs/>
                <w:szCs w:val="21"/>
              </w:rPr>
            </w:pPr>
            <w:r>
              <w:rPr>
                <w:rFonts w:asciiTheme="minorEastAsia" w:hAnsiTheme="minorEastAsia" w:eastAsiaTheme="minorEastAsia"/>
                <w:bCs/>
                <w:i/>
                <w:iCs/>
                <w:szCs w:val="21"/>
              </w:rPr>
              <w:t>// 查找脏位</w:t>
            </w:r>
          </w:p>
          <w:p>
            <w:pPr>
              <w:ind w:firstLine="422" w:firstLineChars="200"/>
              <w:rPr>
                <w:rFonts w:asciiTheme="minorEastAsia" w:hAnsiTheme="minorEastAsia" w:eastAsiaTheme="minorEastAsia"/>
                <w:b/>
                <w:szCs w:val="21"/>
              </w:rPr>
            </w:pPr>
            <w:r>
              <w:rPr>
                <w:rFonts w:asciiTheme="minorEastAsia" w:hAnsiTheme="minorEastAsia" w:eastAsiaTheme="minorEastAsia"/>
                <w:b/>
                <w:szCs w:val="21"/>
              </w:rPr>
              <w:t>int findDirty(vector&lt;int&gt; &amp;v, int len)</w:t>
            </w:r>
          </w:p>
          <w:p>
            <w:pPr>
              <w:ind w:firstLine="420" w:firstLineChars="200"/>
              <w:rPr>
                <w:rFonts w:asciiTheme="minorEastAsia" w:hAnsiTheme="minorEastAsia" w:eastAsiaTheme="minorEastAsia"/>
                <w:bCs/>
                <w:szCs w:val="21"/>
              </w:rPr>
            </w:pPr>
          </w:p>
          <w:p>
            <w:pPr>
              <w:ind w:firstLine="420" w:firstLineChars="200"/>
              <w:rPr>
                <w:rFonts w:asciiTheme="minorEastAsia" w:hAnsiTheme="minorEastAsia" w:eastAsiaTheme="minorEastAsia"/>
                <w:bCs/>
                <w:i/>
                <w:iCs/>
                <w:szCs w:val="21"/>
              </w:rPr>
            </w:pPr>
            <w:r>
              <w:rPr>
                <w:rFonts w:asciiTheme="minorEastAsia" w:hAnsiTheme="minorEastAsia" w:eastAsiaTheme="minorEastAsia"/>
                <w:bCs/>
                <w:i/>
                <w:iCs/>
                <w:szCs w:val="21"/>
              </w:rPr>
              <w:t>// 缓冲区是否满</w:t>
            </w:r>
            <w:r>
              <w:rPr>
                <w:rFonts w:hint="eastAsia" w:asciiTheme="minorEastAsia" w:hAnsiTheme="minorEastAsia" w:eastAsiaTheme="minorEastAsia"/>
                <w:bCs/>
                <w:i/>
                <w:iCs/>
                <w:szCs w:val="21"/>
              </w:rPr>
              <w:t>，</w:t>
            </w:r>
            <w:r>
              <w:rPr>
                <w:rFonts w:asciiTheme="minorEastAsia" w:hAnsiTheme="minorEastAsia" w:eastAsiaTheme="minorEastAsia"/>
                <w:bCs/>
                <w:i/>
                <w:iCs/>
                <w:szCs w:val="21"/>
              </w:rPr>
              <w:t>如果有大于零的位置，（查找到被写入正常数据的位置呗i）就返回i否则都是0，返回-1</w:t>
            </w:r>
          </w:p>
          <w:p>
            <w:pPr>
              <w:ind w:firstLine="422" w:firstLineChars="200"/>
              <w:rPr>
                <w:rFonts w:asciiTheme="minorEastAsia" w:hAnsiTheme="minorEastAsia" w:eastAsiaTheme="minorEastAsia"/>
                <w:b/>
                <w:szCs w:val="21"/>
              </w:rPr>
            </w:pPr>
            <w:r>
              <w:rPr>
                <w:rFonts w:asciiTheme="minorEastAsia" w:hAnsiTheme="minorEastAsia" w:eastAsiaTheme="minorEastAsia"/>
                <w:b/>
                <w:szCs w:val="21"/>
              </w:rPr>
              <w:t>bool isFull(vector&lt;int&gt; &amp;v, int len)</w:t>
            </w:r>
          </w:p>
          <w:p>
            <w:pPr>
              <w:ind w:firstLine="420" w:firstLineChars="200"/>
              <w:rPr>
                <w:rFonts w:asciiTheme="minorEastAsia" w:hAnsiTheme="minorEastAsia" w:eastAsiaTheme="minorEastAsia"/>
                <w:bCs/>
                <w:szCs w:val="21"/>
              </w:rPr>
            </w:pPr>
          </w:p>
          <w:p>
            <w:pPr>
              <w:ind w:firstLine="420" w:firstLineChars="200"/>
              <w:rPr>
                <w:rFonts w:asciiTheme="minorEastAsia" w:hAnsiTheme="minorEastAsia" w:eastAsiaTheme="minorEastAsia"/>
                <w:bCs/>
                <w:szCs w:val="21"/>
              </w:rPr>
            </w:pPr>
            <w:r>
              <w:rPr>
                <w:rFonts w:asciiTheme="minorEastAsia" w:hAnsiTheme="minorEastAsia" w:eastAsiaTheme="minorEastAsia"/>
                <w:bCs/>
                <w:i/>
                <w:iCs/>
                <w:szCs w:val="21"/>
              </w:rPr>
              <w:t>// 缓冲区是否空</w:t>
            </w:r>
          </w:p>
          <w:p>
            <w:pPr>
              <w:ind w:firstLine="422" w:firstLineChars="200"/>
              <w:rPr>
                <w:rFonts w:asciiTheme="minorEastAsia" w:hAnsiTheme="minorEastAsia" w:eastAsiaTheme="minorEastAsia"/>
                <w:b/>
                <w:szCs w:val="21"/>
              </w:rPr>
            </w:pPr>
            <w:r>
              <w:rPr>
                <w:rFonts w:asciiTheme="minorEastAsia" w:hAnsiTheme="minorEastAsia" w:eastAsiaTheme="minorEastAsia"/>
                <w:b/>
                <w:szCs w:val="21"/>
              </w:rPr>
              <w:t>bool isEmpty(vector&lt;int&gt; &amp;v, int len)</w:t>
            </w:r>
          </w:p>
          <w:p>
            <w:pPr>
              <w:ind w:firstLine="422" w:firstLineChars="200"/>
              <w:rPr>
                <w:rFonts w:asciiTheme="minorEastAsia" w:hAnsiTheme="minorEastAsia" w:eastAsiaTheme="minorEastAsia"/>
                <w:b/>
                <w:szCs w:val="21"/>
              </w:rPr>
            </w:pPr>
          </w:p>
          <w:p>
            <w:pPr>
              <w:ind w:firstLine="420" w:firstLineChars="200"/>
              <w:rPr>
                <w:rFonts w:asciiTheme="minorEastAsia" w:hAnsiTheme="minorEastAsia" w:eastAsiaTheme="minorEastAsia"/>
                <w:bCs/>
                <w:szCs w:val="21"/>
              </w:rPr>
            </w:pPr>
            <w:r>
              <w:rPr>
                <w:rFonts w:asciiTheme="minorEastAsia" w:hAnsiTheme="minorEastAsia" w:eastAsiaTheme="minorEastAsia"/>
                <w:bCs/>
                <w:i/>
                <w:iCs/>
                <w:szCs w:val="21"/>
              </w:rPr>
              <w:t>// 遍历展示队列中的内容</w:t>
            </w:r>
          </w:p>
          <w:p>
            <w:pPr>
              <w:ind w:firstLine="422" w:firstLineChars="200"/>
              <w:rPr>
                <w:rFonts w:asciiTheme="minorEastAsia" w:hAnsiTheme="minorEastAsia" w:eastAsiaTheme="minorEastAsia"/>
                <w:b/>
                <w:szCs w:val="21"/>
              </w:rPr>
            </w:pPr>
            <w:r>
              <w:rPr>
                <w:rFonts w:asciiTheme="minorEastAsia" w:hAnsiTheme="minorEastAsia" w:eastAsiaTheme="minorEastAsia"/>
                <w:b/>
                <w:szCs w:val="21"/>
              </w:rPr>
              <w:t>void showQueue(queue&lt;int&gt; q)</w:t>
            </w:r>
          </w:p>
          <w:p>
            <w:pPr>
              <w:ind w:firstLine="422" w:firstLineChars="200"/>
              <w:rPr>
                <w:rFonts w:asciiTheme="minorEastAsia" w:hAnsiTheme="minorEastAsia" w:eastAsiaTheme="minorEastAsia"/>
                <w:b/>
                <w:szCs w:val="21"/>
              </w:rPr>
            </w:pPr>
          </w:p>
          <w:p>
            <w:pPr>
              <w:ind w:firstLine="420" w:firstLineChars="200"/>
              <w:rPr>
                <w:rFonts w:asciiTheme="minorEastAsia" w:hAnsiTheme="minorEastAsia" w:eastAsiaTheme="minorEastAsia"/>
                <w:bCs/>
                <w:szCs w:val="21"/>
              </w:rPr>
            </w:pPr>
            <w:r>
              <w:rPr>
                <w:rFonts w:asciiTheme="minorEastAsia" w:hAnsiTheme="minorEastAsia" w:eastAsiaTheme="minorEastAsia"/>
                <w:bCs/>
                <w:i/>
                <w:iCs/>
                <w:szCs w:val="21"/>
              </w:rPr>
              <w:t>// 显示缓冲区内容</w:t>
            </w:r>
          </w:p>
          <w:p>
            <w:pPr>
              <w:ind w:firstLine="422" w:firstLineChars="200"/>
              <w:rPr>
                <w:rFonts w:asciiTheme="minorEastAsia" w:hAnsiTheme="minorEastAsia" w:eastAsiaTheme="minorEastAsia"/>
                <w:b/>
                <w:szCs w:val="21"/>
              </w:rPr>
            </w:pPr>
            <w:r>
              <w:rPr>
                <w:rFonts w:asciiTheme="minorEastAsia" w:hAnsiTheme="minorEastAsia" w:eastAsiaTheme="minorEastAsia"/>
                <w:b/>
                <w:szCs w:val="21"/>
              </w:rPr>
              <w:t>void show()</w:t>
            </w:r>
          </w:p>
          <w:p>
            <w:pPr>
              <w:ind w:firstLine="422" w:firstLineChars="200"/>
              <w:rPr>
                <w:rFonts w:asciiTheme="minorEastAsia" w:hAnsiTheme="minorEastAsia" w:eastAsiaTheme="minorEastAsia"/>
                <w:b/>
                <w:szCs w:val="21"/>
              </w:rPr>
            </w:pPr>
          </w:p>
          <w:p>
            <w:pPr>
              <w:ind w:firstLine="420" w:firstLineChars="200"/>
              <w:rPr>
                <w:rFonts w:asciiTheme="minorEastAsia" w:hAnsiTheme="minorEastAsia" w:eastAsiaTheme="minorEastAsia"/>
                <w:bCs/>
                <w:szCs w:val="21"/>
              </w:rPr>
            </w:pPr>
            <w:r>
              <w:rPr>
                <w:rFonts w:asciiTheme="minorEastAsia" w:hAnsiTheme="minorEastAsia" w:eastAsiaTheme="minorEastAsia"/>
                <w:bCs/>
                <w:i/>
                <w:iCs/>
                <w:szCs w:val="21"/>
              </w:rPr>
              <w:t>// 生产</w:t>
            </w:r>
          </w:p>
          <w:p>
            <w:pPr>
              <w:ind w:firstLine="422" w:firstLineChars="200"/>
              <w:rPr>
                <w:rFonts w:asciiTheme="minorEastAsia" w:hAnsiTheme="minorEastAsia" w:eastAsiaTheme="minorEastAsia"/>
                <w:b/>
                <w:szCs w:val="21"/>
              </w:rPr>
            </w:pPr>
            <w:r>
              <w:rPr>
                <w:rFonts w:asciiTheme="minorEastAsia" w:hAnsiTheme="minorEastAsia" w:eastAsiaTheme="minorEastAsia"/>
                <w:b/>
                <w:szCs w:val="21"/>
              </w:rPr>
              <w:t>void produce()</w:t>
            </w:r>
          </w:p>
          <w:p>
            <w:pPr>
              <w:ind w:firstLine="420" w:firstLineChars="200"/>
              <w:rPr>
                <w:rFonts w:asciiTheme="minorEastAsia" w:hAnsiTheme="minorEastAsia" w:eastAsiaTheme="minorEastAsia"/>
                <w:bCs/>
                <w:szCs w:val="21"/>
              </w:rPr>
            </w:pPr>
          </w:p>
          <w:p>
            <w:pPr>
              <w:ind w:firstLine="420" w:firstLineChars="200"/>
              <w:rPr>
                <w:rFonts w:asciiTheme="minorEastAsia" w:hAnsiTheme="minorEastAsia" w:eastAsiaTheme="minorEastAsia"/>
                <w:bCs/>
                <w:szCs w:val="21"/>
              </w:rPr>
            </w:pPr>
            <w:r>
              <w:rPr>
                <w:rFonts w:asciiTheme="minorEastAsia" w:hAnsiTheme="minorEastAsia" w:eastAsiaTheme="minorEastAsia"/>
                <w:bCs/>
                <w:i/>
                <w:iCs/>
                <w:szCs w:val="21"/>
              </w:rPr>
              <w:t>// 消费</w:t>
            </w:r>
          </w:p>
          <w:p>
            <w:pPr>
              <w:ind w:firstLine="422" w:firstLineChars="200"/>
              <w:rPr>
                <w:rFonts w:asciiTheme="minorEastAsia" w:hAnsiTheme="minorEastAsia" w:eastAsiaTheme="minorEastAsia"/>
                <w:b/>
                <w:szCs w:val="21"/>
              </w:rPr>
            </w:pPr>
            <w:r>
              <w:rPr>
                <w:rFonts w:asciiTheme="minorEastAsia" w:hAnsiTheme="minorEastAsia" w:eastAsiaTheme="minorEastAsia"/>
                <w:b/>
                <w:szCs w:val="21"/>
              </w:rPr>
              <w:t>void consume()</w:t>
            </w:r>
          </w:p>
          <w:p>
            <w:pPr>
              <w:ind w:firstLine="420" w:firstLineChars="200"/>
              <w:rPr>
                <w:rFonts w:asciiTheme="minorEastAsia" w:hAnsiTheme="minorEastAsia" w:eastAsiaTheme="minorEastAsia"/>
                <w:bCs/>
                <w:szCs w:val="21"/>
              </w:rPr>
            </w:pPr>
          </w:p>
          <w:p>
            <w:pPr>
              <w:pStyle w:val="9"/>
              <w:numPr>
                <w:ilvl w:val="0"/>
                <w:numId w:val="3"/>
              </w:numPr>
              <w:spacing w:line="0" w:lineRule="atLeast"/>
              <w:ind w:firstLineChars="0"/>
              <w:rPr>
                <w:rFonts w:asciiTheme="minorEastAsia" w:hAnsiTheme="minorEastAsia" w:eastAsiaTheme="minorEastAsia"/>
                <w:b/>
                <w:bCs/>
                <w:szCs w:val="21"/>
              </w:rPr>
            </w:pPr>
            <w:r>
              <w:rPr>
                <w:rFonts w:hint="eastAsia" w:asciiTheme="minorEastAsia" w:hAnsiTheme="minorEastAsia" w:eastAsiaTheme="minorEastAsia"/>
                <w:b/>
                <w:bCs/>
                <w:szCs w:val="21"/>
              </w:rPr>
              <w:t>实验结果（截图）</w:t>
            </w:r>
          </w:p>
          <w:p>
            <w:pPr>
              <w:rPr>
                <w:rFonts w:asciiTheme="minorEastAsia" w:hAnsiTheme="minorEastAsia" w:eastAsiaTheme="minorEastAsia"/>
                <w:bCs/>
                <w:szCs w:val="21"/>
              </w:rPr>
            </w:pPr>
            <w:r>
              <w:rPr>
                <w:rFonts w:hint="eastAsia" w:asciiTheme="minorEastAsia" w:hAnsiTheme="minorEastAsia" w:eastAsiaTheme="minorEastAsia"/>
                <w:bCs/>
                <w:szCs w:val="21"/>
              </w:rPr>
              <w:t>按P创建生产进程，将产出产品放入缓冲区。</w:t>
            </w:r>
          </w:p>
          <w:p>
            <w:pPr>
              <w:rPr>
                <w:rFonts w:hint="eastAsia" w:asciiTheme="minorEastAsia" w:hAnsiTheme="minorEastAsia" w:eastAsiaTheme="minorEastAsia"/>
                <w:szCs w:val="21"/>
              </w:rPr>
            </w:pPr>
            <w:r>
              <w:rPr>
                <w:rFonts w:asciiTheme="minorEastAsia" w:hAnsiTheme="minorEastAsia" w:eastAsiaTheme="minorEastAsia"/>
                <w:szCs w:val="21"/>
              </w:rPr>
              <w:drawing>
                <wp:inline distT="0" distB="0" distL="0" distR="0">
                  <wp:extent cx="5274310" cy="32505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5274310" cy="3250565"/>
                          </a:xfrm>
                          <a:prstGeom prst="rect">
                            <a:avLst/>
                          </a:prstGeom>
                        </pic:spPr>
                      </pic:pic>
                    </a:graphicData>
                  </a:graphic>
                </wp:inline>
              </w:drawing>
            </w:r>
          </w:p>
          <w:p>
            <w:pPr>
              <w:rPr>
                <w:rFonts w:asciiTheme="minorEastAsia" w:hAnsiTheme="minorEastAsia" w:eastAsiaTheme="minorEastAsia"/>
                <w:bCs/>
                <w:szCs w:val="21"/>
              </w:rPr>
            </w:pPr>
            <w:r>
              <w:rPr>
                <w:rFonts w:hint="eastAsia" w:asciiTheme="minorEastAsia" w:hAnsiTheme="minorEastAsia" w:eastAsiaTheme="minorEastAsia"/>
                <w:bCs/>
                <w:szCs w:val="21"/>
              </w:rPr>
              <w:t>按C创建消费进程，对缓存区产品进行消费。</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0" distR="0">
                  <wp:extent cx="5274310" cy="31584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274310" cy="3158490"/>
                          </a:xfrm>
                          <a:prstGeom prst="rect">
                            <a:avLst/>
                          </a:prstGeom>
                        </pic:spPr>
                      </pic:pic>
                    </a:graphicData>
                  </a:graphic>
                </wp:inline>
              </w:drawing>
            </w:r>
          </w:p>
          <w:p>
            <w:pPr>
              <w:rPr>
                <w:rFonts w:asciiTheme="minorEastAsia" w:hAnsiTheme="minorEastAsia" w:eastAsiaTheme="minorEastAsia"/>
                <w:szCs w:val="21"/>
              </w:rPr>
            </w:pPr>
            <w:r>
              <w:rPr>
                <w:rFonts w:hint="eastAsia" w:asciiTheme="minorEastAsia" w:hAnsiTheme="minorEastAsia" w:eastAsiaTheme="minorEastAsia"/>
                <w:szCs w:val="21"/>
              </w:rPr>
              <w:t>当缓冲区满时，新创建的生产者进程会被加入生产者阻塞队列。</w:t>
            </w:r>
          </w:p>
          <w:p>
            <w:pPr>
              <w:rPr>
                <w:rFonts w:asciiTheme="minorEastAsia" w:hAnsiTheme="minorEastAsia" w:eastAsiaTheme="minorEastAsia"/>
                <w:szCs w:val="21"/>
              </w:rPr>
            </w:pPr>
            <w:r>
              <w:rPr>
                <w:rFonts w:asciiTheme="minorEastAsia" w:hAnsiTheme="minorEastAsia" w:eastAsiaTheme="minorEastAsia"/>
                <w:szCs w:val="21"/>
              </w:rPr>
              <w:drawing>
                <wp:inline distT="0" distB="0" distL="0" distR="0">
                  <wp:extent cx="5274310" cy="31870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5274310" cy="3187065"/>
                          </a:xfrm>
                          <a:prstGeom prst="rect">
                            <a:avLst/>
                          </a:prstGeom>
                        </pic:spPr>
                      </pic:pic>
                    </a:graphicData>
                  </a:graphic>
                </wp:inline>
              </w:drawing>
            </w:r>
          </w:p>
          <w:p>
            <w:pPr>
              <w:rPr>
                <w:rFonts w:asciiTheme="minorEastAsia" w:hAnsiTheme="minorEastAsia" w:eastAsiaTheme="minorEastAsia"/>
                <w:bCs/>
                <w:szCs w:val="21"/>
              </w:rPr>
            </w:pPr>
            <w:r>
              <w:rPr>
                <w:rFonts w:hint="eastAsia" w:asciiTheme="minorEastAsia" w:hAnsiTheme="minorEastAsia" w:eastAsiaTheme="minorEastAsia"/>
                <w:bCs/>
                <w:szCs w:val="21"/>
              </w:rPr>
              <w:t>当消费者进程执行后，缓冲区重新获得空间，会自动执行阻塞队列中的生产者进程。</w:t>
            </w:r>
          </w:p>
          <w:p>
            <w:pPr>
              <w:rPr>
                <w:rFonts w:asciiTheme="minorEastAsia" w:hAnsiTheme="minorEastAsia" w:eastAsiaTheme="minorEastAsia"/>
                <w:b/>
                <w:szCs w:val="21"/>
              </w:rPr>
            </w:pPr>
            <w:r>
              <w:rPr>
                <w:rFonts w:asciiTheme="minorEastAsia" w:hAnsiTheme="minorEastAsia" w:eastAsiaTheme="minorEastAsia"/>
                <w:b/>
                <w:szCs w:val="21"/>
              </w:rPr>
              <w:drawing>
                <wp:inline distT="0" distB="0" distL="0" distR="0">
                  <wp:extent cx="5274310" cy="39370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5274310" cy="3937000"/>
                          </a:xfrm>
                          <a:prstGeom prst="rect">
                            <a:avLst/>
                          </a:prstGeom>
                        </pic:spPr>
                      </pic:pic>
                    </a:graphicData>
                  </a:graphic>
                </wp:inline>
              </w:drawing>
            </w:r>
          </w:p>
          <w:p>
            <w:pPr>
              <w:rPr>
                <w:rFonts w:asciiTheme="minorEastAsia" w:hAnsiTheme="minorEastAsia" w:eastAsiaTheme="minorEastAsia"/>
                <w:bCs/>
                <w:szCs w:val="21"/>
              </w:rPr>
            </w:pPr>
            <w:r>
              <w:rPr>
                <w:rFonts w:hint="eastAsia" w:asciiTheme="minorEastAsia" w:hAnsiTheme="minorEastAsia" w:eastAsiaTheme="minorEastAsia"/>
                <w:bCs/>
                <w:szCs w:val="21"/>
              </w:rPr>
              <w:t>消费者进程同样会被阻塞，并放入阻塞队列。</w:t>
            </w:r>
          </w:p>
          <w:p>
            <w:pPr>
              <w:rPr>
                <w:b/>
                <w:szCs w:val="21"/>
              </w:rPr>
            </w:pPr>
            <w:r>
              <w:rPr>
                <w:b/>
                <w:szCs w:val="21"/>
              </w:rPr>
              <w:drawing>
                <wp:inline distT="0" distB="0" distL="0" distR="0">
                  <wp:extent cx="5274310" cy="38633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5274310" cy="3863340"/>
                          </a:xfrm>
                          <a:prstGeom prst="rect">
                            <a:avLst/>
                          </a:prstGeom>
                        </pic:spPr>
                      </pic:pic>
                    </a:graphicData>
                  </a:graphic>
                </wp:inline>
              </w:drawing>
            </w:r>
          </w:p>
          <w:p>
            <w:pPr>
              <w:rPr>
                <w:b/>
                <w:szCs w:val="21"/>
              </w:rPr>
            </w:pPr>
            <w:r>
              <w:rPr>
                <w:b/>
                <w:szCs w:val="21"/>
              </w:rPr>
              <w:drawing>
                <wp:inline distT="0" distB="0" distL="0" distR="0">
                  <wp:extent cx="5274310" cy="393700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4"/>
                          <a:stretch>
                            <a:fillRect/>
                          </a:stretch>
                        </pic:blipFill>
                        <pic:spPr>
                          <a:xfrm>
                            <a:off x="0" y="0"/>
                            <a:ext cx="5274310" cy="3937000"/>
                          </a:xfrm>
                          <a:prstGeom prst="rect">
                            <a:avLst/>
                          </a:prstGeom>
                        </pic:spPr>
                      </pic:pic>
                    </a:graphicData>
                  </a:graphic>
                </wp:inline>
              </w:drawing>
            </w:r>
          </w:p>
          <w:p>
            <w:pPr>
              <w:rPr>
                <w:rFonts w:hint="eastAsia"/>
                <w:b/>
                <w:szCs w:val="21"/>
              </w:rPr>
            </w:pPr>
          </w:p>
          <w:p>
            <w:pPr>
              <w:pStyle w:val="9"/>
              <w:numPr>
                <w:ilvl w:val="0"/>
                <w:numId w:val="3"/>
              </w:numPr>
              <w:spacing w:line="0" w:lineRule="atLeast"/>
              <w:ind w:firstLineChars="0"/>
              <w:rPr>
                <w:rFonts w:asciiTheme="minorEastAsia" w:hAnsiTheme="minorEastAsia" w:eastAsiaTheme="minorEastAsia"/>
                <w:b/>
                <w:bCs/>
                <w:szCs w:val="21"/>
              </w:rPr>
            </w:pPr>
            <w:r>
              <w:rPr>
                <w:rFonts w:hint="eastAsia" w:asciiTheme="minorEastAsia" w:hAnsiTheme="minorEastAsia" w:eastAsiaTheme="minorEastAsia"/>
                <w:b/>
                <w:bCs/>
                <w:szCs w:val="21"/>
              </w:rPr>
              <w:t>源代码</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#include  &lt;stdio.h&gt;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#include  &lt;sys/types.h&gt;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#include  &lt;stdlib.h&gt;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#include  &lt;sys/stat.h&gt;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#include &lt;fcntl.h&gt;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#include  &lt;error.h&gt;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#include  &lt;wait.h&gt;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#include  &lt;unistd.h&gt;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&lt;iostream&gt;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&lt;vector&gt;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&lt;queue&gt;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&lt;string&gt;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&lt;unistd.h&gt;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#define</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BUFFER_SIZE</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8</w:t>
            </w:r>
            <w:r>
              <w:rPr>
                <w:rFonts w:ascii="JetBrains Mono" w:hAnsi="JetBrains Mono" w:cs="JetBrains Mono"/>
                <w:i/>
                <w:iCs/>
                <w:color w:val="5C6370"/>
                <w:kern w:val="0"/>
                <w:szCs w:val="21"/>
              </w:rPr>
              <w:t xml:space="preserve"> // 缓冲区大小</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using</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namespace</w:t>
            </w:r>
            <w:r>
              <w:rPr>
                <w:rFonts w:ascii="JetBrains Mono" w:hAnsi="JetBrains Mono" w:cs="JetBrains Mono"/>
                <w:color w:val="ABB2BF"/>
                <w:kern w:val="0"/>
                <w:szCs w:val="21"/>
              </w:rPr>
              <w:t xml:space="preserve"> std;</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E5C07B"/>
                <w:kern w:val="0"/>
                <w:szCs w:val="21"/>
              </w:rPr>
              <w:t>vector</w:t>
            </w:r>
            <w:r>
              <w:rPr>
                <w:rFonts w:ascii="JetBrains Mono" w:hAnsi="JetBrains Mono" w:cs="JetBrains Mono"/>
                <w:color w:val="ABB2BF"/>
                <w:kern w:val="0"/>
                <w:szCs w:val="21"/>
              </w:rPr>
              <w:t>&lt;</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&gt; </w:t>
            </w:r>
            <w:r>
              <w:rPr>
                <w:rFonts w:ascii="JetBrains Mono" w:hAnsi="JetBrains Mono" w:cs="JetBrains Mono"/>
                <w:color w:val="61AFEF"/>
                <w:kern w:val="0"/>
                <w:szCs w:val="21"/>
              </w:rPr>
              <w:t>buffer</w:t>
            </w:r>
            <w:r>
              <w:rPr>
                <w:rFonts w:ascii="JetBrains Mono" w:hAnsi="JetBrains Mono" w:cs="JetBrains Mono"/>
                <w:color w:val="ABB2BF"/>
                <w:kern w:val="0"/>
                <w:szCs w:val="21"/>
              </w:rPr>
              <w:t>(</w:t>
            </w:r>
            <w:r>
              <w:rPr>
                <w:rFonts w:ascii="JetBrains Mono" w:hAnsi="JetBrains Mono" w:cs="JetBrains Mono"/>
                <w:color w:val="E5C07B"/>
                <w:kern w:val="0"/>
                <w:szCs w:val="21"/>
              </w:rPr>
              <w:t>BUFFER_SIZE</w:t>
            </w:r>
            <w:r>
              <w:rPr>
                <w:rFonts w:ascii="JetBrains Mono" w:hAnsi="JetBrains Mono" w:cs="JetBrains Mono"/>
                <w:color w:val="ABB2BF"/>
                <w:kern w:val="0"/>
                <w:szCs w:val="21"/>
              </w:rPr>
              <w:t>);</w:t>
            </w:r>
            <w:r>
              <w:rPr>
                <w:rFonts w:ascii="JetBrains Mono" w:hAnsi="JetBrains Mono" w:cs="JetBrains Mono"/>
                <w:i/>
                <w:iCs/>
                <w:color w:val="5C6370"/>
                <w:kern w:val="0"/>
                <w:szCs w:val="21"/>
              </w:rPr>
              <w:t xml:space="preserve"> // 缓冲区</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queue</w:t>
            </w:r>
            <w:r>
              <w:rPr>
                <w:rFonts w:ascii="JetBrains Mono" w:hAnsi="JetBrains Mono" w:cs="JetBrains Mono"/>
                <w:color w:val="C678DD"/>
                <w:kern w:val="0"/>
                <w:szCs w:val="21"/>
              </w:rPr>
              <w:t>&lt;int&gt;</w:t>
            </w:r>
            <w:r>
              <w:rPr>
                <w:rFonts w:ascii="JetBrains Mono" w:hAnsi="JetBrains Mono" w:cs="JetBrains Mono"/>
                <w:color w:val="ABB2BF"/>
                <w:kern w:val="0"/>
                <w:szCs w:val="21"/>
              </w:rPr>
              <w:t xml:space="preserve"> pQueue;</w:t>
            </w:r>
            <w:r>
              <w:rPr>
                <w:rFonts w:ascii="JetBrains Mono" w:hAnsi="JetBrains Mono" w:cs="JetBrains Mono"/>
                <w:i/>
                <w:iCs/>
                <w:color w:val="5C6370"/>
                <w:kern w:val="0"/>
                <w:szCs w:val="21"/>
              </w:rPr>
              <w:t xml:space="preserve">               // 生产者等待队列</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queue</w:t>
            </w:r>
            <w:r>
              <w:rPr>
                <w:rFonts w:ascii="JetBrains Mono" w:hAnsi="JetBrains Mono" w:cs="JetBrains Mono"/>
                <w:color w:val="C678DD"/>
                <w:kern w:val="0"/>
                <w:szCs w:val="21"/>
              </w:rPr>
              <w:t>&lt;int&gt;</w:t>
            </w:r>
            <w:r>
              <w:rPr>
                <w:rFonts w:ascii="JetBrains Mono" w:hAnsi="JetBrains Mono" w:cs="JetBrains Mono"/>
                <w:color w:val="ABB2BF"/>
                <w:kern w:val="0"/>
                <w:szCs w:val="21"/>
              </w:rPr>
              <w:t xml:space="preserve"> cQueue;</w:t>
            </w:r>
            <w:r>
              <w:rPr>
                <w:rFonts w:ascii="JetBrains Mono" w:hAnsi="JetBrains Mono" w:cs="JetBrains Mono"/>
                <w:i/>
                <w:iCs/>
                <w:color w:val="5C6370"/>
                <w:kern w:val="0"/>
                <w:szCs w:val="21"/>
              </w:rPr>
              <w:t xml:space="preserve">               // 消费者等待队列</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number;</w:t>
            </w:r>
            <w:r>
              <w:rPr>
                <w:rFonts w:ascii="JetBrains Mono" w:hAnsi="JetBrains Mono" w:cs="JetBrains Mono"/>
                <w:i/>
                <w:iCs/>
                <w:color w:val="5C6370"/>
                <w:kern w:val="0"/>
                <w:szCs w:val="21"/>
              </w:rPr>
              <w:t xml:space="preserve">                      // 0-99</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writeptr, readptr;</w:t>
            </w:r>
            <w:r>
              <w:rPr>
                <w:rFonts w:ascii="JetBrains Mono" w:hAnsi="JetBrains Mono" w:cs="JetBrains Mono"/>
                <w:i/>
                <w:iCs/>
                <w:color w:val="5C6370"/>
                <w:kern w:val="0"/>
                <w:szCs w:val="21"/>
              </w:rPr>
              <w:t xml:space="preserve">           // 写指针　读指针</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consumer, producer;</w:t>
            </w:r>
            <w:r>
              <w:rPr>
                <w:rFonts w:ascii="JetBrains Mono" w:hAnsi="JetBrains Mono" w:cs="JetBrains Mono"/>
                <w:i/>
                <w:iCs/>
                <w:color w:val="5C6370"/>
                <w:kern w:val="0"/>
                <w:szCs w:val="21"/>
              </w:rPr>
              <w:t xml:space="preserve">          // 消费者等待数量　生产者等待数量</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初始化</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void</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init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for</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i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 xml:space="preserve">; i </w:t>
            </w:r>
            <w:r>
              <w:rPr>
                <w:rFonts w:ascii="JetBrains Mono" w:hAnsi="JetBrains Mono" w:cs="JetBrains Mono"/>
                <w:color w:val="C678DD"/>
                <w:kern w:val="0"/>
                <w:szCs w:val="21"/>
              </w:rPr>
              <w:t>&lt;</w:t>
            </w:r>
            <w:r>
              <w:rPr>
                <w:rFonts w:ascii="JetBrains Mono" w:hAnsi="JetBrains Mono" w:cs="JetBrains Mono"/>
                <w:color w:val="ABB2BF"/>
                <w:kern w:val="0"/>
                <w:szCs w:val="21"/>
              </w:rPr>
              <w:t xml:space="preserve"> BUFFER_SIZE; </w:t>
            </w:r>
            <w:r>
              <w:rPr>
                <w:rFonts w:ascii="JetBrains Mono" w:hAnsi="JetBrains Mono" w:cs="JetBrains Mono"/>
                <w:color w:val="C678DD"/>
                <w:kern w:val="0"/>
                <w:szCs w:val="21"/>
              </w:rPr>
              <w:t>++</w:t>
            </w:r>
            <w:r>
              <w:rPr>
                <w:rFonts w:ascii="JetBrains Mono" w:hAnsi="JetBrains Mono" w:cs="JetBrains Mono"/>
                <w:color w:val="ABB2BF"/>
                <w:kern w:val="0"/>
                <w:szCs w:val="21"/>
              </w:rPr>
              <w:t>i)</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buffer</w:t>
            </w:r>
            <w:r>
              <w:rPr>
                <w:rFonts w:ascii="JetBrains Mono" w:hAnsi="JetBrains Mono" w:cs="JetBrains Mono"/>
                <w:color w:val="ABB2BF"/>
                <w:kern w:val="0"/>
                <w:szCs w:val="21"/>
              </w:rPr>
              <w:t xml:space="preserve">[i]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while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E06C75"/>
                <w:kern w:val="0"/>
                <w:szCs w:val="21"/>
              </w:rPr>
              <w:t>pQueue</w:t>
            </w:r>
            <w:r>
              <w:rPr>
                <w:rFonts w:ascii="JetBrains Mono" w:hAnsi="JetBrains Mono" w:cs="JetBrains Mono"/>
                <w:color w:val="ABB2BF"/>
                <w:kern w:val="0"/>
                <w:szCs w:val="21"/>
              </w:rPr>
              <w:t>.</w:t>
            </w:r>
            <w:r>
              <w:rPr>
                <w:rFonts w:ascii="JetBrains Mono" w:hAnsi="JetBrains Mono" w:cs="JetBrains Mono"/>
                <w:color w:val="61AFEF"/>
                <w:kern w:val="0"/>
                <w:szCs w:val="21"/>
              </w:rPr>
              <w:t>empty</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pQueue</w:t>
            </w:r>
            <w:r>
              <w:rPr>
                <w:rFonts w:ascii="JetBrains Mono" w:hAnsi="JetBrains Mono" w:cs="JetBrains Mono"/>
                <w:color w:val="ABB2BF"/>
                <w:kern w:val="0"/>
                <w:szCs w:val="21"/>
              </w:rPr>
              <w:t>.</w:t>
            </w:r>
            <w:r>
              <w:rPr>
                <w:rFonts w:ascii="JetBrains Mono" w:hAnsi="JetBrains Mono" w:cs="JetBrains Mono"/>
                <w:color w:val="61AFEF"/>
                <w:kern w:val="0"/>
                <w:szCs w:val="21"/>
              </w:rPr>
              <w:t>pop</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while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E06C75"/>
                <w:kern w:val="0"/>
                <w:szCs w:val="21"/>
              </w:rPr>
              <w:t>cQueue</w:t>
            </w:r>
            <w:r>
              <w:rPr>
                <w:rFonts w:ascii="JetBrains Mono" w:hAnsi="JetBrains Mono" w:cs="JetBrains Mono"/>
                <w:color w:val="ABB2BF"/>
                <w:kern w:val="0"/>
                <w:szCs w:val="21"/>
              </w:rPr>
              <w:t>.</w:t>
            </w:r>
            <w:r>
              <w:rPr>
                <w:rFonts w:ascii="JetBrains Mono" w:hAnsi="JetBrains Mono" w:cs="JetBrains Mono"/>
                <w:color w:val="61AFEF"/>
                <w:kern w:val="0"/>
                <w:szCs w:val="21"/>
              </w:rPr>
              <w:t>empty</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cQueue</w:t>
            </w:r>
            <w:r>
              <w:rPr>
                <w:rFonts w:ascii="JetBrains Mono" w:hAnsi="JetBrains Mono" w:cs="JetBrains Mono"/>
                <w:color w:val="ABB2BF"/>
                <w:kern w:val="0"/>
                <w:szCs w:val="21"/>
              </w:rPr>
              <w:t>.</w:t>
            </w:r>
            <w:r>
              <w:rPr>
                <w:rFonts w:ascii="JetBrains Mono" w:hAnsi="JetBrains Mono" w:cs="JetBrains Mono"/>
                <w:color w:val="61AFEF"/>
                <w:kern w:val="0"/>
                <w:szCs w:val="21"/>
              </w:rPr>
              <w:t>pop</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number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writeptr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readptr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consumer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producer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查找空位</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findEmpty</w:t>
            </w:r>
            <w:r>
              <w:rPr>
                <w:rFonts w:ascii="JetBrains Mono" w:hAnsi="JetBrains Mono" w:cs="JetBrains Mono"/>
                <w:color w:val="ABB2BF"/>
                <w:kern w:val="0"/>
                <w:szCs w:val="21"/>
              </w:rPr>
              <w:t>(</w:t>
            </w:r>
            <w:r>
              <w:rPr>
                <w:rFonts w:ascii="JetBrains Mono" w:hAnsi="JetBrains Mono" w:cs="JetBrains Mono"/>
                <w:color w:val="E5C07B"/>
                <w:kern w:val="0"/>
                <w:szCs w:val="21"/>
              </w:rPr>
              <w:t>vector</w:t>
            </w:r>
            <w:r>
              <w:rPr>
                <w:rFonts w:ascii="JetBrains Mono" w:hAnsi="JetBrains Mono" w:cs="JetBrains Mono"/>
                <w:color w:val="ABB2BF"/>
                <w:kern w:val="0"/>
                <w:szCs w:val="21"/>
              </w:rPr>
              <w:t>&lt;</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&gt; </w:t>
            </w:r>
            <w:r>
              <w:rPr>
                <w:rFonts w:ascii="JetBrains Mono" w:hAnsi="JetBrains Mono" w:cs="JetBrains Mono"/>
                <w:color w:val="C678DD"/>
                <w:kern w:val="0"/>
                <w:szCs w:val="21"/>
              </w:rPr>
              <w:t>&amp;</w:t>
            </w:r>
            <w:r>
              <w:rPr>
                <w:rFonts w:ascii="JetBrains Mono" w:hAnsi="JetBrains Mono" w:cs="JetBrains Mono"/>
                <w:color w:val="ABB2BF"/>
                <w:kern w:val="0"/>
                <w:szCs w:val="21"/>
              </w:rPr>
              <w:t xml:space="preserve">v,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len)</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for</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i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 xml:space="preserve">; i </w:t>
            </w:r>
            <w:r>
              <w:rPr>
                <w:rFonts w:ascii="JetBrains Mono" w:hAnsi="JetBrains Mono" w:cs="JetBrains Mono"/>
                <w:color w:val="C678DD"/>
                <w:kern w:val="0"/>
                <w:szCs w:val="21"/>
              </w:rPr>
              <w:t>&lt;</w:t>
            </w:r>
            <w:r>
              <w:rPr>
                <w:rFonts w:ascii="JetBrains Mono" w:hAnsi="JetBrains Mono" w:cs="JetBrains Mono"/>
                <w:color w:val="ABB2BF"/>
                <w:kern w:val="0"/>
                <w:szCs w:val="21"/>
              </w:rPr>
              <w:t xml:space="preserve"> len; </w:t>
            </w:r>
            <w:r>
              <w:rPr>
                <w:rFonts w:ascii="JetBrains Mono" w:hAnsi="JetBrains Mono" w:cs="JetBrains Mono"/>
                <w:color w:val="C678DD"/>
                <w:kern w:val="0"/>
                <w:szCs w:val="21"/>
              </w:rPr>
              <w:t>++</w:t>
            </w:r>
            <w:r>
              <w:rPr>
                <w:rFonts w:ascii="JetBrains Mono" w:hAnsi="JetBrains Mono" w:cs="JetBrains Mono"/>
                <w:color w:val="ABB2BF"/>
                <w:kern w:val="0"/>
                <w:szCs w:val="21"/>
              </w:rPr>
              <w:t>i)</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v</w:t>
            </w:r>
            <w:r>
              <w:rPr>
                <w:rFonts w:ascii="JetBrains Mono" w:hAnsi="JetBrains Mono" w:cs="JetBrains Mono"/>
                <w:color w:val="ABB2BF"/>
                <w:kern w:val="0"/>
                <w:szCs w:val="21"/>
              </w:rPr>
              <w:t xml:space="preserve">[i]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return</w:t>
            </w:r>
            <w:r>
              <w:rPr>
                <w:rFonts w:ascii="JetBrains Mono" w:hAnsi="JetBrains Mono" w:cs="JetBrains Mono"/>
                <w:color w:val="ABB2BF"/>
                <w:kern w:val="0"/>
                <w:szCs w:val="21"/>
              </w:rPr>
              <w:t xml:space="preserve"> i;</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return</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D19A66"/>
                <w:kern w:val="0"/>
                <w:szCs w:val="21"/>
              </w:rPr>
              <w:t>1</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查找脏位</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findDirty</w:t>
            </w:r>
            <w:r>
              <w:rPr>
                <w:rFonts w:ascii="JetBrains Mono" w:hAnsi="JetBrains Mono" w:cs="JetBrains Mono"/>
                <w:color w:val="ABB2BF"/>
                <w:kern w:val="0"/>
                <w:szCs w:val="21"/>
              </w:rPr>
              <w:t>(</w:t>
            </w:r>
            <w:r>
              <w:rPr>
                <w:rFonts w:ascii="JetBrains Mono" w:hAnsi="JetBrains Mono" w:cs="JetBrains Mono"/>
                <w:color w:val="E5C07B"/>
                <w:kern w:val="0"/>
                <w:szCs w:val="21"/>
              </w:rPr>
              <w:t>vector</w:t>
            </w:r>
            <w:r>
              <w:rPr>
                <w:rFonts w:ascii="JetBrains Mono" w:hAnsi="JetBrains Mono" w:cs="JetBrains Mono"/>
                <w:color w:val="ABB2BF"/>
                <w:kern w:val="0"/>
                <w:szCs w:val="21"/>
              </w:rPr>
              <w:t>&lt;</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&gt; </w:t>
            </w:r>
            <w:r>
              <w:rPr>
                <w:rFonts w:ascii="JetBrains Mono" w:hAnsi="JetBrains Mono" w:cs="JetBrains Mono"/>
                <w:color w:val="C678DD"/>
                <w:kern w:val="0"/>
                <w:szCs w:val="21"/>
              </w:rPr>
              <w:t>&amp;</w:t>
            </w:r>
            <w:r>
              <w:rPr>
                <w:rFonts w:ascii="JetBrains Mono" w:hAnsi="JetBrains Mono" w:cs="JetBrains Mono"/>
                <w:color w:val="ABB2BF"/>
                <w:kern w:val="0"/>
                <w:szCs w:val="21"/>
              </w:rPr>
              <w:t xml:space="preserve">v,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len)</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for</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i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 xml:space="preserve">; i </w:t>
            </w:r>
            <w:r>
              <w:rPr>
                <w:rFonts w:ascii="JetBrains Mono" w:hAnsi="JetBrains Mono" w:cs="JetBrains Mono"/>
                <w:color w:val="C678DD"/>
                <w:kern w:val="0"/>
                <w:szCs w:val="21"/>
              </w:rPr>
              <w:t>&lt;</w:t>
            </w:r>
            <w:r>
              <w:rPr>
                <w:rFonts w:ascii="JetBrains Mono" w:hAnsi="JetBrains Mono" w:cs="JetBrains Mono"/>
                <w:color w:val="ABB2BF"/>
                <w:kern w:val="0"/>
                <w:szCs w:val="21"/>
              </w:rPr>
              <w:t xml:space="preserve"> len; </w:t>
            </w:r>
            <w:r>
              <w:rPr>
                <w:rFonts w:ascii="JetBrains Mono" w:hAnsi="JetBrains Mono" w:cs="JetBrains Mono"/>
                <w:color w:val="C678DD"/>
                <w:kern w:val="0"/>
                <w:szCs w:val="21"/>
              </w:rPr>
              <w:t>++</w:t>
            </w:r>
            <w:r>
              <w:rPr>
                <w:rFonts w:ascii="JetBrains Mono" w:hAnsi="JetBrains Mono" w:cs="JetBrains Mono"/>
                <w:color w:val="ABB2BF"/>
                <w:kern w:val="0"/>
                <w:szCs w:val="21"/>
              </w:rPr>
              <w:t>i)</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v</w:t>
            </w:r>
            <w:r>
              <w:rPr>
                <w:rFonts w:ascii="JetBrains Mono" w:hAnsi="JetBrains Mono" w:cs="JetBrains Mono"/>
                <w:color w:val="ABB2BF"/>
                <w:kern w:val="0"/>
                <w:szCs w:val="21"/>
              </w:rPr>
              <w:t xml:space="preserve">[i] </w:t>
            </w:r>
            <w:r>
              <w:rPr>
                <w:rFonts w:ascii="JetBrains Mono" w:hAnsi="JetBrains Mono" w:cs="JetBrains Mono"/>
                <w:color w:val="C678DD"/>
                <w:kern w:val="0"/>
                <w:szCs w:val="21"/>
              </w:rPr>
              <w:t>&gt;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return</w:t>
            </w:r>
            <w:r>
              <w:rPr>
                <w:rFonts w:ascii="JetBrains Mono" w:hAnsi="JetBrains Mono" w:cs="JetBrains Mono"/>
                <w:color w:val="ABB2BF"/>
                <w:kern w:val="0"/>
                <w:szCs w:val="21"/>
              </w:rPr>
              <w:t xml:space="preserve"> i;</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return</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D19A66"/>
                <w:kern w:val="0"/>
                <w:szCs w:val="21"/>
              </w:rPr>
              <w:t>1</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缓冲区是否满</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bool</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isFull</w:t>
            </w:r>
            <w:r>
              <w:rPr>
                <w:rFonts w:ascii="JetBrains Mono" w:hAnsi="JetBrains Mono" w:cs="JetBrains Mono"/>
                <w:color w:val="ABB2BF"/>
                <w:kern w:val="0"/>
                <w:szCs w:val="21"/>
              </w:rPr>
              <w:t>(</w:t>
            </w:r>
            <w:r>
              <w:rPr>
                <w:rFonts w:ascii="JetBrains Mono" w:hAnsi="JetBrains Mono" w:cs="JetBrains Mono"/>
                <w:color w:val="E5C07B"/>
                <w:kern w:val="0"/>
                <w:szCs w:val="21"/>
              </w:rPr>
              <w:t>vector</w:t>
            </w:r>
            <w:r>
              <w:rPr>
                <w:rFonts w:ascii="JetBrains Mono" w:hAnsi="JetBrains Mono" w:cs="JetBrains Mono"/>
                <w:color w:val="ABB2BF"/>
                <w:kern w:val="0"/>
                <w:szCs w:val="21"/>
              </w:rPr>
              <w:t>&lt;</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&gt; </w:t>
            </w:r>
            <w:r>
              <w:rPr>
                <w:rFonts w:ascii="JetBrains Mono" w:hAnsi="JetBrains Mono" w:cs="JetBrains Mono"/>
                <w:color w:val="C678DD"/>
                <w:kern w:val="0"/>
                <w:szCs w:val="21"/>
              </w:rPr>
              <w:t>&amp;</w:t>
            </w:r>
            <w:r>
              <w:rPr>
                <w:rFonts w:ascii="JetBrains Mono" w:hAnsi="JetBrains Mono" w:cs="JetBrains Mono"/>
                <w:color w:val="ABB2BF"/>
                <w:kern w:val="0"/>
                <w:szCs w:val="21"/>
              </w:rPr>
              <w:t xml:space="preserve">v,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len)</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for</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i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 xml:space="preserve">; i </w:t>
            </w:r>
            <w:r>
              <w:rPr>
                <w:rFonts w:ascii="JetBrains Mono" w:hAnsi="JetBrains Mono" w:cs="JetBrains Mono"/>
                <w:color w:val="C678DD"/>
                <w:kern w:val="0"/>
                <w:szCs w:val="21"/>
              </w:rPr>
              <w:t>&lt;</w:t>
            </w:r>
            <w:r>
              <w:rPr>
                <w:rFonts w:ascii="JetBrains Mono" w:hAnsi="JetBrains Mono" w:cs="JetBrains Mono"/>
                <w:color w:val="ABB2BF"/>
                <w:kern w:val="0"/>
                <w:szCs w:val="21"/>
              </w:rPr>
              <w:t xml:space="preserve"> len; i</w:t>
            </w:r>
            <w:r>
              <w:rPr>
                <w:rFonts w:ascii="JetBrains Mono" w:hAnsi="JetBrains Mono" w:cs="JetBrains Mono"/>
                <w:color w:val="C678DD"/>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v</w:t>
            </w:r>
            <w:r>
              <w:rPr>
                <w:rFonts w:ascii="JetBrains Mono" w:hAnsi="JetBrains Mono" w:cs="JetBrains Mono"/>
                <w:color w:val="ABB2BF"/>
                <w:kern w:val="0"/>
                <w:szCs w:val="21"/>
              </w:rPr>
              <w:t xml:space="preserve">[i]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return</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false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return</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true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缓冲区是否空</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bool</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isEmpty</w:t>
            </w:r>
            <w:r>
              <w:rPr>
                <w:rFonts w:ascii="JetBrains Mono" w:hAnsi="JetBrains Mono" w:cs="JetBrains Mono"/>
                <w:color w:val="ABB2BF"/>
                <w:kern w:val="0"/>
                <w:szCs w:val="21"/>
              </w:rPr>
              <w:t>(</w:t>
            </w:r>
            <w:r>
              <w:rPr>
                <w:rFonts w:ascii="JetBrains Mono" w:hAnsi="JetBrains Mono" w:cs="JetBrains Mono"/>
                <w:color w:val="E5C07B"/>
                <w:kern w:val="0"/>
                <w:szCs w:val="21"/>
              </w:rPr>
              <w:t>vector</w:t>
            </w:r>
            <w:r>
              <w:rPr>
                <w:rFonts w:ascii="JetBrains Mono" w:hAnsi="JetBrains Mono" w:cs="JetBrains Mono"/>
                <w:color w:val="ABB2BF"/>
                <w:kern w:val="0"/>
                <w:szCs w:val="21"/>
              </w:rPr>
              <w:t>&lt;</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&gt; </w:t>
            </w:r>
            <w:r>
              <w:rPr>
                <w:rFonts w:ascii="JetBrains Mono" w:hAnsi="JetBrains Mono" w:cs="JetBrains Mono"/>
                <w:color w:val="C678DD"/>
                <w:kern w:val="0"/>
                <w:szCs w:val="21"/>
              </w:rPr>
              <w:t>&amp;</w:t>
            </w:r>
            <w:r>
              <w:rPr>
                <w:rFonts w:ascii="JetBrains Mono" w:hAnsi="JetBrains Mono" w:cs="JetBrains Mono"/>
                <w:color w:val="ABB2BF"/>
                <w:kern w:val="0"/>
                <w:szCs w:val="21"/>
              </w:rPr>
              <w:t xml:space="preserve">v,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len)</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for</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i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 xml:space="preserve">; i </w:t>
            </w:r>
            <w:r>
              <w:rPr>
                <w:rFonts w:ascii="JetBrains Mono" w:hAnsi="JetBrains Mono" w:cs="JetBrains Mono"/>
                <w:color w:val="C678DD"/>
                <w:kern w:val="0"/>
                <w:szCs w:val="21"/>
              </w:rPr>
              <w:t>&lt;</w:t>
            </w:r>
            <w:r>
              <w:rPr>
                <w:rFonts w:ascii="JetBrains Mono" w:hAnsi="JetBrains Mono" w:cs="JetBrains Mono"/>
                <w:color w:val="ABB2BF"/>
                <w:kern w:val="0"/>
                <w:szCs w:val="21"/>
              </w:rPr>
              <w:t xml:space="preserve"> len; i</w:t>
            </w:r>
            <w:r>
              <w:rPr>
                <w:rFonts w:ascii="JetBrains Mono" w:hAnsi="JetBrains Mono" w:cs="JetBrains Mono"/>
                <w:color w:val="C678DD"/>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v</w:t>
            </w:r>
            <w:r>
              <w:rPr>
                <w:rFonts w:ascii="JetBrains Mono" w:hAnsi="JetBrains Mono" w:cs="JetBrains Mono"/>
                <w:color w:val="ABB2BF"/>
                <w:kern w:val="0"/>
                <w:szCs w:val="21"/>
              </w:rPr>
              <w:t xml:space="preserve">[i]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return</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false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return</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true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遍历展示队列中的内容</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void</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showQueue</w:t>
            </w:r>
            <w:r>
              <w:rPr>
                <w:rFonts w:ascii="JetBrains Mono" w:hAnsi="JetBrains Mono" w:cs="JetBrains Mono"/>
                <w:color w:val="ABB2BF"/>
                <w:kern w:val="0"/>
                <w:szCs w:val="21"/>
              </w:rPr>
              <w:t>(</w:t>
            </w:r>
            <w:r>
              <w:rPr>
                <w:rFonts w:ascii="JetBrains Mono" w:hAnsi="JetBrains Mono" w:cs="JetBrains Mono"/>
                <w:color w:val="E5C07B"/>
                <w:kern w:val="0"/>
                <w:szCs w:val="21"/>
              </w:rPr>
              <w:t>queue</w:t>
            </w:r>
            <w:r>
              <w:rPr>
                <w:rFonts w:ascii="JetBrains Mono" w:hAnsi="JetBrains Mono" w:cs="JetBrains Mono"/>
                <w:color w:val="ABB2BF"/>
                <w:kern w:val="0"/>
                <w:szCs w:val="21"/>
              </w:rPr>
              <w:t>&lt;</w:t>
            </w:r>
            <w:r>
              <w:rPr>
                <w:rFonts w:ascii="JetBrains Mono" w:hAnsi="JetBrains Mono" w:cs="JetBrains Mono"/>
                <w:color w:val="C678DD"/>
                <w:kern w:val="0"/>
                <w:szCs w:val="21"/>
              </w:rPr>
              <w:t>int</w:t>
            </w:r>
            <w:r>
              <w:rPr>
                <w:rFonts w:ascii="JetBrains Mono" w:hAnsi="JetBrains Mono" w:cs="JetBrains Mono"/>
                <w:color w:val="ABB2BF"/>
                <w:kern w:val="0"/>
                <w:szCs w:val="21"/>
              </w:rPr>
              <w:t>&gt; q)</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len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q</w:t>
            </w:r>
            <w:r>
              <w:rPr>
                <w:rFonts w:ascii="JetBrains Mono" w:hAnsi="JetBrains Mono" w:cs="JetBrains Mono"/>
                <w:color w:val="ABB2BF"/>
                <w:kern w:val="0"/>
                <w:szCs w:val="21"/>
              </w:rPr>
              <w:t>.</w:t>
            </w:r>
            <w:r>
              <w:rPr>
                <w:rFonts w:ascii="JetBrains Mono" w:hAnsi="JetBrains Mono" w:cs="JetBrains Mono"/>
                <w:color w:val="61AFEF"/>
                <w:kern w:val="0"/>
                <w:szCs w:val="21"/>
              </w:rPr>
              <w:t>size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for</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i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 xml:space="preserve">; i </w:t>
            </w:r>
            <w:r>
              <w:rPr>
                <w:rFonts w:ascii="JetBrains Mono" w:hAnsi="JetBrains Mono" w:cs="JetBrains Mono"/>
                <w:color w:val="C678DD"/>
                <w:kern w:val="0"/>
                <w:szCs w:val="21"/>
              </w:rPr>
              <w:t>&lt;</w:t>
            </w:r>
            <w:r>
              <w:rPr>
                <w:rFonts w:ascii="JetBrains Mono" w:hAnsi="JetBrains Mono" w:cs="JetBrains Mono"/>
                <w:color w:val="ABB2BF"/>
                <w:kern w:val="0"/>
                <w:szCs w:val="21"/>
              </w:rPr>
              <w:t xml:space="preserve"> len; i</w:t>
            </w:r>
            <w:r>
              <w:rPr>
                <w:rFonts w:ascii="JetBrains Mono" w:hAnsi="JetBrains Mono" w:cs="JetBrains Mono"/>
                <w:color w:val="C678DD"/>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cout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q</w:t>
            </w:r>
            <w:r>
              <w:rPr>
                <w:rFonts w:ascii="JetBrains Mono" w:hAnsi="JetBrains Mono" w:cs="JetBrains Mono"/>
                <w:color w:val="ABB2BF"/>
                <w:kern w:val="0"/>
                <w:szCs w:val="21"/>
              </w:rPr>
              <w:t>.</w:t>
            </w:r>
            <w:r>
              <w:rPr>
                <w:rFonts w:ascii="JetBrains Mono" w:hAnsi="JetBrains Mono" w:cs="JetBrains Mono"/>
                <w:color w:val="61AFEF"/>
                <w:kern w:val="0"/>
                <w:szCs w:val="21"/>
              </w:rPr>
              <w:t>front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  "</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q</w:t>
            </w:r>
            <w:r>
              <w:rPr>
                <w:rFonts w:ascii="JetBrains Mono" w:hAnsi="JetBrains Mono" w:cs="JetBrains Mono"/>
                <w:color w:val="ABB2BF"/>
                <w:kern w:val="0"/>
                <w:szCs w:val="21"/>
              </w:rPr>
              <w:t>.</w:t>
            </w:r>
            <w:r>
              <w:rPr>
                <w:rFonts w:ascii="JetBrains Mono" w:hAnsi="JetBrains Mono" w:cs="JetBrains Mono"/>
                <w:color w:val="61AFEF"/>
                <w:kern w:val="0"/>
                <w:szCs w:val="21"/>
              </w:rPr>
              <w:t>pop</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显示缓冲区内容</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void</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show</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cout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"_________________________________________"</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cout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"________________________________________________"</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endl;</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for</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i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 xml:space="preserve">; i </w:t>
            </w:r>
            <w:r>
              <w:rPr>
                <w:rFonts w:ascii="JetBrains Mono" w:hAnsi="JetBrains Mono" w:cs="JetBrains Mono"/>
                <w:color w:val="C678DD"/>
                <w:kern w:val="0"/>
                <w:szCs w:val="21"/>
              </w:rPr>
              <w:t>&lt;</w:t>
            </w:r>
            <w:r>
              <w:rPr>
                <w:rFonts w:ascii="JetBrains Mono" w:hAnsi="JetBrains Mono" w:cs="JetBrains Mono"/>
                <w:color w:val="ABB2BF"/>
                <w:kern w:val="0"/>
                <w:szCs w:val="21"/>
              </w:rPr>
              <w:t xml:space="preserve"> BUFFER_SIZE; </w:t>
            </w:r>
            <w:r>
              <w:rPr>
                <w:rFonts w:ascii="JetBrains Mono" w:hAnsi="JetBrains Mono" w:cs="JetBrains Mono"/>
                <w:color w:val="C678DD"/>
                <w:kern w:val="0"/>
                <w:szCs w:val="21"/>
              </w:rPr>
              <w:t>++</w:t>
            </w:r>
            <w:r>
              <w:rPr>
                <w:rFonts w:ascii="JetBrains Mono" w:hAnsi="JetBrains Mono" w:cs="JetBrains Mono"/>
                <w:color w:val="ABB2BF"/>
                <w:kern w:val="0"/>
                <w:szCs w:val="21"/>
              </w:rPr>
              <w:t>i)</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buffer</w:t>
            </w:r>
            <w:r>
              <w:rPr>
                <w:rFonts w:ascii="JetBrains Mono" w:hAnsi="JetBrains Mono" w:cs="JetBrains Mono"/>
                <w:color w:val="ABB2BF"/>
                <w:kern w:val="0"/>
                <w:szCs w:val="21"/>
              </w:rPr>
              <w:t xml:space="preserve">[i] </w:t>
            </w:r>
            <w:r>
              <w:rPr>
                <w:rFonts w:ascii="JetBrains Mono" w:hAnsi="JetBrains Mono" w:cs="JetBrains Mono"/>
                <w:color w:val="C678DD"/>
                <w:kern w:val="0"/>
                <w:szCs w:val="21"/>
              </w:rPr>
              <w:t>&gt;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 xml:space="preserve">"|   </w:t>
            </w:r>
            <w:r>
              <w:rPr>
                <w:rFonts w:ascii="JetBrains Mono" w:hAnsi="JetBrains Mono" w:cs="JetBrains Mono"/>
                <w:color w:val="D19A66"/>
                <w:kern w:val="0"/>
                <w:szCs w:val="21"/>
              </w:rPr>
              <w:t>%3d</w:t>
            </w:r>
            <w:r>
              <w:rPr>
                <w:rFonts w:ascii="JetBrains Mono" w:hAnsi="JetBrains Mono" w:cs="JetBrains Mono"/>
                <w:color w:val="98C379"/>
                <w:kern w:val="0"/>
                <w:szCs w:val="21"/>
              </w:rPr>
              <w:t xml:space="preserve">    "</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buffer</w:t>
            </w:r>
            <w:r>
              <w:rPr>
                <w:rFonts w:ascii="JetBrains Mono" w:hAnsi="JetBrains Mono" w:cs="JetBrains Mono"/>
                <w:color w:val="ABB2BF"/>
                <w:kern w:val="0"/>
                <w:szCs w:val="21"/>
              </w:rPr>
              <w:t>[i]);</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cout &lt;&lt; "|\t" &lt;&lt; buffer[i] &lt;&lt; "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          "</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cout &lt;&lt; "|\t";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cout &lt;&lt; "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cout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w:t>
            </w:r>
            <w:r>
              <w:rPr>
                <w:rFonts w:ascii="JetBrains Mono" w:hAnsi="JetBrains Mono" w:cs="JetBrains Mono"/>
                <w:color w:val="56B6C2"/>
                <w:kern w:val="0"/>
                <w:szCs w:val="21"/>
              </w:rPr>
              <w:t>\n</w:t>
            </w:r>
            <w:r>
              <w:rPr>
                <w:rFonts w:ascii="JetBrains Mono" w:hAnsi="JetBrains Mono" w:cs="JetBrains Mono"/>
                <w:color w:val="98C379"/>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cout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"_________________________________________"</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cout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"________________________________________________"</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endl;</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cout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w:t>
            </w:r>
            <w:r>
              <w:rPr>
                <w:rFonts w:ascii="JetBrains Mono" w:hAnsi="JetBrains Mono" w:cs="JetBrains Mono"/>
                <w:color w:val="56B6C2"/>
                <w:kern w:val="0"/>
                <w:szCs w:val="21"/>
              </w:rPr>
              <w:t>\n</w:t>
            </w:r>
            <w:r>
              <w:rPr>
                <w:rFonts w:ascii="JetBrains Mono" w:hAnsi="JetBrains Mono" w:cs="JetBrains Mono"/>
                <w:color w:val="98C379"/>
                <w:kern w:val="0"/>
                <w:szCs w:val="21"/>
              </w:rPr>
              <w:t>写指针 = "</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writeptr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w:t>
            </w:r>
            <w:r>
              <w:rPr>
                <w:rFonts w:ascii="JetBrains Mono" w:hAnsi="JetBrains Mono" w:cs="JetBrains Mono"/>
                <w:color w:val="56B6C2"/>
                <w:kern w:val="0"/>
                <w:szCs w:val="21"/>
              </w:rPr>
              <w:t>\t</w:t>
            </w:r>
            <w:r>
              <w:rPr>
                <w:rFonts w:ascii="JetBrains Mono" w:hAnsi="JetBrains Mono" w:cs="JetBrains Mono"/>
                <w:color w:val="98C379"/>
                <w:kern w:val="0"/>
                <w:szCs w:val="21"/>
              </w:rPr>
              <w:t>读指针 = "</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readptr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w:t>
            </w:r>
            <w:r>
              <w:rPr>
                <w:rFonts w:ascii="JetBrains Mono" w:hAnsi="JetBrains Mono" w:cs="JetBrains Mono"/>
                <w:color w:val="56B6C2"/>
                <w:kern w:val="0"/>
                <w:szCs w:val="21"/>
              </w:rPr>
              <w:t>\t</w:t>
            </w:r>
            <w:r>
              <w:rPr>
                <w:rFonts w:ascii="JetBrains Mono" w:hAnsi="JetBrains Mono" w:cs="JetBrains Mono"/>
                <w:color w:val="98C379"/>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打印生产者</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(producer)</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cout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w:t>
            </w:r>
            <w:r>
              <w:rPr>
                <w:rFonts w:ascii="JetBrains Mono" w:hAnsi="JetBrains Mono" w:cs="JetBrains Mono"/>
                <w:color w:val="56B6C2"/>
                <w:kern w:val="0"/>
                <w:szCs w:val="21"/>
              </w:rPr>
              <w:t>\n</w:t>
            </w:r>
            <w:r>
              <w:rPr>
                <w:rFonts w:ascii="JetBrains Mono" w:hAnsi="JetBrains Mono" w:cs="JetBrains Mono"/>
                <w:color w:val="98C379"/>
                <w:kern w:val="0"/>
                <w:szCs w:val="21"/>
              </w:rPr>
              <w:t>生产者等待 : "</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producer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w:t>
            </w:r>
            <w:r>
              <w:rPr>
                <w:rFonts w:ascii="JetBrains Mono" w:hAnsi="JetBrains Mono" w:cs="JetBrains Mono"/>
                <w:color w:val="56B6C2"/>
                <w:kern w:val="0"/>
                <w:szCs w:val="21"/>
              </w:rPr>
              <w:t>\n</w:t>
            </w:r>
            <w:r>
              <w:rPr>
                <w:rFonts w:ascii="JetBrains Mono" w:hAnsi="JetBrains Mono" w:cs="JetBrains Mono"/>
                <w:color w:val="98C379"/>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cout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"生产者等待队列: "</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showQueue</w:t>
            </w:r>
            <w:r>
              <w:rPr>
                <w:rFonts w:ascii="JetBrains Mono" w:hAnsi="JetBrains Mono" w:cs="JetBrains Mono"/>
                <w:color w:val="ABB2BF"/>
                <w:kern w:val="0"/>
                <w:szCs w:val="21"/>
              </w:rPr>
              <w:t>(pQueue);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cout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w:t>
            </w:r>
            <w:r>
              <w:rPr>
                <w:rFonts w:ascii="JetBrains Mono" w:hAnsi="JetBrains Mono" w:cs="JetBrains Mono"/>
                <w:color w:val="56B6C2"/>
                <w:kern w:val="0"/>
                <w:szCs w:val="21"/>
              </w:rPr>
              <w:t>\n</w:t>
            </w:r>
            <w:r>
              <w:rPr>
                <w:rFonts w:ascii="JetBrains Mono" w:hAnsi="JetBrains Mono" w:cs="JetBrains Mono"/>
                <w:color w:val="98C379"/>
                <w:kern w:val="0"/>
                <w:szCs w:val="21"/>
              </w:rPr>
              <w:t>生产者 ready</w:t>
            </w:r>
            <w:r>
              <w:rPr>
                <w:rFonts w:ascii="JetBrains Mono" w:hAnsi="JetBrains Mono" w:cs="JetBrains Mono"/>
                <w:color w:val="56B6C2"/>
                <w:kern w:val="0"/>
                <w:szCs w:val="21"/>
              </w:rPr>
              <w:t>\t</w:t>
            </w:r>
            <w:r>
              <w:rPr>
                <w:rFonts w:ascii="JetBrains Mono" w:hAnsi="JetBrains Mono" w:cs="JetBrains Mono"/>
                <w:color w:val="98C379"/>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打印消费者</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(consumer)</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cout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w:t>
            </w:r>
            <w:r>
              <w:rPr>
                <w:rFonts w:ascii="JetBrains Mono" w:hAnsi="JetBrains Mono" w:cs="JetBrains Mono"/>
                <w:color w:val="56B6C2"/>
                <w:kern w:val="0"/>
                <w:szCs w:val="21"/>
              </w:rPr>
              <w:t>\n</w:t>
            </w:r>
            <w:r>
              <w:rPr>
                <w:rFonts w:ascii="JetBrains Mono" w:hAnsi="JetBrains Mono" w:cs="JetBrains Mono"/>
                <w:color w:val="98C379"/>
                <w:kern w:val="0"/>
                <w:szCs w:val="21"/>
              </w:rPr>
              <w:t>消费者等待 : "</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consumer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w:t>
            </w:r>
            <w:r>
              <w:rPr>
                <w:rFonts w:ascii="JetBrains Mono" w:hAnsi="JetBrains Mono" w:cs="JetBrains Mono"/>
                <w:color w:val="56B6C2"/>
                <w:kern w:val="0"/>
                <w:szCs w:val="21"/>
              </w:rPr>
              <w:t>\n</w:t>
            </w:r>
            <w:r>
              <w:rPr>
                <w:rFonts w:ascii="JetBrains Mono" w:hAnsi="JetBrains Mono" w:cs="JetBrains Mono"/>
                <w:color w:val="98C379"/>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不用显示cQueue里面的数值，事实上，里面的number数值不增加</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cout &lt;&lt; "cQueue: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showQueue(cQueue);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cout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w:t>
            </w:r>
            <w:r>
              <w:rPr>
                <w:rFonts w:ascii="JetBrains Mono" w:hAnsi="JetBrains Mono" w:cs="JetBrains Mono"/>
                <w:color w:val="56B6C2"/>
                <w:kern w:val="0"/>
                <w:szCs w:val="21"/>
              </w:rPr>
              <w:t>\n</w:t>
            </w:r>
            <w:r>
              <w:rPr>
                <w:rFonts w:ascii="JetBrains Mono" w:hAnsi="JetBrains Mono" w:cs="JetBrains Mono"/>
                <w:color w:val="98C379"/>
                <w:kern w:val="0"/>
                <w:szCs w:val="21"/>
              </w:rPr>
              <w:t>消费者 ready"</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cout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endl;</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生产</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void</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produce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findEmpty</w:t>
            </w:r>
            <w:r>
              <w:rPr>
                <w:rFonts w:ascii="JetBrains Mono" w:hAnsi="JetBrains Mono" w:cs="JetBrains Mono"/>
                <w:color w:val="ABB2BF"/>
                <w:kern w:val="0"/>
                <w:szCs w:val="21"/>
              </w:rPr>
              <w:t xml:space="preserve">(buffer, BUFFER_SIZE)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D19A66"/>
                <w:kern w:val="0"/>
                <w:szCs w:val="21"/>
              </w:rPr>
              <w:t>1</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缓冲区满,阻塞</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number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number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producer</w:t>
            </w:r>
            <w:r>
              <w:rPr>
                <w:rFonts w:ascii="JetBrains Mono" w:hAnsi="JetBrains Mono" w:cs="JetBrains Mono"/>
                <w:color w:val="C678DD"/>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pQueue</w:t>
            </w:r>
            <w:r>
              <w:rPr>
                <w:rFonts w:ascii="JetBrains Mono" w:hAnsi="JetBrains Mono" w:cs="JetBrains Mono"/>
                <w:color w:val="ABB2BF"/>
                <w:kern w:val="0"/>
                <w:szCs w:val="21"/>
              </w:rPr>
              <w:t>.</w:t>
            </w:r>
            <w:r>
              <w:rPr>
                <w:rFonts w:ascii="JetBrains Mono" w:hAnsi="JetBrains Mono" w:cs="JetBrains Mono"/>
                <w:color w:val="61AFEF"/>
                <w:kern w:val="0"/>
                <w:szCs w:val="21"/>
              </w:rPr>
              <w:t>push</w:t>
            </w:r>
            <w:r>
              <w:rPr>
                <w:rFonts w:ascii="JetBrains Mono" w:hAnsi="JetBrains Mono" w:cs="JetBrains Mono"/>
                <w:color w:val="ABB2BF"/>
                <w:kern w:val="0"/>
                <w:szCs w:val="21"/>
              </w:rPr>
              <w:t>(number);</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isEmpty</w:t>
            </w:r>
            <w:r>
              <w:rPr>
                <w:rFonts w:ascii="JetBrains Mono" w:hAnsi="JetBrains Mono" w:cs="JetBrains Mono"/>
                <w:color w:val="ABB2BF"/>
                <w:kern w:val="0"/>
                <w:szCs w:val="21"/>
              </w:rPr>
              <w:t>(buffer, BUFFER_SIZE))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缓冲区空</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cQueue</w:t>
            </w:r>
            <w:r>
              <w:rPr>
                <w:rFonts w:ascii="JetBrains Mono" w:hAnsi="JetBrains Mono" w:cs="JetBrains Mono"/>
                <w:color w:val="ABB2BF"/>
                <w:kern w:val="0"/>
                <w:szCs w:val="21"/>
              </w:rPr>
              <w:t>.</w:t>
            </w:r>
            <w:r>
              <w:rPr>
                <w:rFonts w:ascii="JetBrains Mono" w:hAnsi="JetBrains Mono" w:cs="JetBrains Mono"/>
                <w:color w:val="61AFEF"/>
                <w:kern w:val="0"/>
                <w:szCs w:val="21"/>
              </w:rPr>
              <w:t>empty</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消费者等待队列为空,直接写入即可</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number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number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buffer</w:t>
            </w:r>
            <w:r>
              <w:rPr>
                <w:rFonts w:ascii="JetBrains Mono" w:hAnsi="JetBrains Mono" w:cs="JetBrains Mono"/>
                <w:color w:val="ABB2BF"/>
                <w:kern w:val="0"/>
                <w:szCs w:val="21"/>
              </w:rPr>
              <w:t xml:space="preserve">[writeptr]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number;</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有阻塞的消费者，先写入再读出</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number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number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buffer</w:t>
            </w:r>
            <w:r>
              <w:rPr>
                <w:rFonts w:ascii="JetBrains Mono" w:hAnsi="JetBrains Mono" w:cs="JetBrains Mono"/>
                <w:color w:val="ABB2BF"/>
                <w:kern w:val="0"/>
                <w:szCs w:val="21"/>
              </w:rPr>
              <w:t xml:space="preserve">[writeptr]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number;</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show</w:t>
            </w:r>
            <w:r>
              <w:rPr>
                <w:rFonts w:ascii="JetBrains Mono" w:hAnsi="JetBrains Mono" w:cs="JetBrains Mono"/>
                <w:color w:val="ABB2BF"/>
                <w:kern w:val="0"/>
                <w:szCs w:val="21"/>
              </w:rPr>
              <w:t>();</w:t>
            </w:r>
            <w:r>
              <w:rPr>
                <w:rFonts w:ascii="JetBrains Mono" w:hAnsi="JetBrains Mono" w:cs="JetBrains Mono"/>
                <w:i/>
                <w:iCs/>
                <w:color w:val="5C6370"/>
                <w:kern w:val="0"/>
                <w:szCs w:val="21"/>
              </w:rPr>
              <w:t xml:space="preserve"> // 不仅在produce函数运行全部完成后show，在中间就show一次</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sleep</w:t>
            </w:r>
            <w:r>
              <w:rPr>
                <w:rFonts w:ascii="JetBrains Mono" w:hAnsi="JetBrains Mono" w:cs="JetBrains Mono"/>
                <w:color w:val="ABB2BF"/>
                <w:kern w:val="0"/>
                <w:szCs w:val="21"/>
              </w:rPr>
              <w:t>(</w:t>
            </w:r>
            <w:r>
              <w:rPr>
                <w:rFonts w:ascii="JetBrains Mono" w:hAnsi="JetBrains Mono" w:cs="JetBrains Mono"/>
                <w:color w:val="D19A66"/>
                <w:kern w:val="0"/>
                <w:szCs w:val="21"/>
              </w:rPr>
              <w:t>2</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buffer</w:t>
            </w:r>
            <w:r>
              <w:rPr>
                <w:rFonts w:ascii="JetBrains Mono" w:hAnsi="JetBrains Mono" w:cs="JetBrains Mono"/>
                <w:color w:val="ABB2BF"/>
                <w:kern w:val="0"/>
                <w:szCs w:val="21"/>
              </w:rPr>
              <w:t xml:space="preserve">[readptr]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readptr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(readptr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BUFFER_SIZE;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consumer</w:t>
            </w:r>
            <w:r>
              <w:rPr>
                <w:rFonts w:ascii="JetBrains Mono" w:hAnsi="JetBrains Mono" w:cs="JetBrains Mono"/>
                <w:color w:val="C678DD"/>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cQueue</w:t>
            </w:r>
            <w:r>
              <w:rPr>
                <w:rFonts w:ascii="JetBrains Mono" w:hAnsi="JetBrains Mono" w:cs="JetBrains Mono"/>
                <w:color w:val="ABB2BF"/>
                <w:kern w:val="0"/>
                <w:szCs w:val="21"/>
              </w:rPr>
              <w:t>.</w:t>
            </w:r>
            <w:r>
              <w:rPr>
                <w:rFonts w:ascii="JetBrains Mono" w:hAnsi="JetBrains Mono" w:cs="JetBrains Mono"/>
                <w:color w:val="61AFEF"/>
                <w:kern w:val="0"/>
                <w:szCs w:val="21"/>
              </w:rPr>
              <w:t>pop</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writeptr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(writeptr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BUFFER_SIZE;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缓冲区不空也不满,直接写入即可</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number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number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buffer</w:t>
            </w:r>
            <w:r>
              <w:rPr>
                <w:rFonts w:ascii="JetBrains Mono" w:hAnsi="JetBrains Mono" w:cs="JetBrains Mono"/>
                <w:color w:val="ABB2BF"/>
                <w:kern w:val="0"/>
                <w:szCs w:val="21"/>
              </w:rPr>
              <w:t xml:space="preserve">[writeptr]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number;</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writeptr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(writeptr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BUFFER_SIZE;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消费</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void</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consume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findDirty</w:t>
            </w:r>
            <w:r>
              <w:rPr>
                <w:rFonts w:ascii="JetBrains Mono" w:hAnsi="JetBrains Mono" w:cs="JetBrains Mono"/>
                <w:color w:val="ABB2BF"/>
                <w:kern w:val="0"/>
                <w:szCs w:val="21"/>
              </w:rPr>
              <w:t xml:space="preserve">(buffer, BUFFER_SIZE)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D19A66"/>
                <w:kern w:val="0"/>
                <w:szCs w:val="21"/>
              </w:rPr>
              <w:t>1</w:t>
            </w:r>
            <w:r>
              <w:rPr>
                <w:rFonts w:ascii="JetBrains Mono" w:hAnsi="JetBrains Mono" w:cs="JetBrains Mono"/>
                <w:color w:val="ABB2BF"/>
                <w:kern w:val="0"/>
                <w:szCs w:val="21"/>
              </w:rPr>
              <w:t>)</w:t>
            </w:r>
            <w:r>
              <w:rPr>
                <w:rFonts w:ascii="JetBrains Mono" w:hAnsi="JetBrains Mono" w:cs="JetBrains Mono"/>
                <w:i/>
                <w:iCs/>
                <w:color w:val="5C6370"/>
                <w:kern w:val="0"/>
                <w:szCs w:val="21"/>
              </w:rPr>
              <w:t xml:space="preserve"> // buffer里面全都是0</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缓冲区空,则阻塞</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++number;但事实上不能让number++，不然number的数值就变了，</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consumer</w:t>
            </w:r>
            <w:r>
              <w:rPr>
                <w:rFonts w:ascii="JetBrains Mono" w:hAnsi="JetBrains Mono" w:cs="JetBrains Mono"/>
                <w:color w:val="C678DD"/>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cQueue</w:t>
            </w:r>
            <w:r>
              <w:rPr>
                <w:rFonts w:ascii="JetBrains Mono" w:hAnsi="JetBrains Mono" w:cs="JetBrains Mono"/>
                <w:color w:val="ABB2BF"/>
                <w:kern w:val="0"/>
                <w:szCs w:val="21"/>
              </w:rPr>
              <w:t>.</w:t>
            </w:r>
            <w:r>
              <w:rPr>
                <w:rFonts w:ascii="JetBrains Mono" w:hAnsi="JetBrains Mono" w:cs="JetBrains Mono"/>
                <w:color w:val="61AFEF"/>
                <w:kern w:val="0"/>
                <w:szCs w:val="21"/>
              </w:rPr>
              <w:t>push</w:t>
            </w:r>
            <w:r>
              <w:rPr>
                <w:rFonts w:ascii="JetBrains Mono" w:hAnsi="JetBrains Mono" w:cs="JetBrains Mono"/>
                <w:color w:val="ABB2BF"/>
                <w:kern w:val="0"/>
                <w:szCs w:val="21"/>
              </w:rPr>
              <w:t>(number);</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isFull</w:t>
            </w:r>
            <w:r>
              <w:rPr>
                <w:rFonts w:ascii="JetBrains Mono" w:hAnsi="JetBrains Mono" w:cs="JetBrains Mono"/>
                <w:color w:val="ABB2BF"/>
                <w:kern w:val="0"/>
                <w:szCs w:val="21"/>
              </w:rPr>
              <w:t>(buffer, BUFFER_SIZE))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缓冲区满</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E06C75"/>
                <w:kern w:val="0"/>
                <w:szCs w:val="21"/>
              </w:rPr>
              <w:t>pQueue</w:t>
            </w:r>
            <w:r>
              <w:rPr>
                <w:rFonts w:ascii="JetBrains Mono" w:hAnsi="JetBrains Mono" w:cs="JetBrains Mono"/>
                <w:color w:val="ABB2BF"/>
                <w:kern w:val="0"/>
                <w:szCs w:val="21"/>
              </w:rPr>
              <w:t>.</w:t>
            </w:r>
            <w:r>
              <w:rPr>
                <w:rFonts w:ascii="JetBrains Mono" w:hAnsi="JetBrains Mono" w:cs="JetBrains Mono"/>
                <w:color w:val="61AFEF"/>
                <w:kern w:val="0"/>
                <w:szCs w:val="21"/>
              </w:rPr>
              <w:t>empty</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生产者等待队列不空，则先读出再写入</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buffer</w:t>
            </w:r>
            <w:r>
              <w:rPr>
                <w:rFonts w:ascii="JetBrains Mono" w:hAnsi="JetBrains Mono" w:cs="JetBrains Mono"/>
                <w:color w:val="ABB2BF"/>
                <w:kern w:val="0"/>
                <w:szCs w:val="21"/>
              </w:rPr>
              <w:t xml:space="preserve">[readptr]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readptr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(readptr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BUFFER_SIZE;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show</w:t>
            </w:r>
            <w:r>
              <w:rPr>
                <w:rFonts w:ascii="JetBrains Mono" w:hAnsi="JetBrains Mono" w:cs="JetBrains Mono"/>
                <w:color w:val="ABB2BF"/>
                <w:kern w:val="0"/>
                <w:szCs w:val="21"/>
              </w:rPr>
              <w:t>();</w:t>
            </w:r>
            <w:r>
              <w:rPr>
                <w:rFonts w:ascii="JetBrains Mono" w:hAnsi="JetBrains Mono" w:cs="JetBrains Mono"/>
                <w:i/>
                <w:iCs/>
                <w:color w:val="5C6370"/>
                <w:kern w:val="0"/>
                <w:szCs w:val="21"/>
              </w:rPr>
              <w:t xml:space="preserve"> // 不仅在consume函数运行全部完成后show，在中间就show一次</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sleep</w:t>
            </w:r>
            <w:r>
              <w:rPr>
                <w:rFonts w:ascii="JetBrains Mono" w:hAnsi="JetBrains Mono" w:cs="JetBrains Mono"/>
                <w:color w:val="ABB2BF"/>
                <w:kern w:val="0"/>
                <w:szCs w:val="21"/>
              </w:rPr>
              <w:t>(</w:t>
            </w:r>
            <w:r>
              <w:rPr>
                <w:rFonts w:ascii="JetBrains Mono" w:hAnsi="JetBrains Mono" w:cs="JetBrains Mono"/>
                <w:color w:val="D19A66"/>
                <w:kern w:val="0"/>
                <w:szCs w:val="21"/>
              </w:rPr>
              <w:t>2</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buffer</w:t>
            </w:r>
            <w:r>
              <w:rPr>
                <w:rFonts w:ascii="JetBrains Mono" w:hAnsi="JetBrains Mono" w:cs="JetBrains Mono"/>
                <w:color w:val="ABB2BF"/>
                <w:kern w:val="0"/>
                <w:szCs w:val="21"/>
              </w:rPr>
              <w:t xml:space="preserve">[writeptr]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pQueue</w:t>
            </w:r>
            <w:r>
              <w:rPr>
                <w:rFonts w:ascii="JetBrains Mono" w:hAnsi="JetBrains Mono" w:cs="JetBrains Mono"/>
                <w:color w:val="ABB2BF"/>
                <w:kern w:val="0"/>
                <w:szCs w:val="21"/>
              </w:rPr>
              <w:t>.</w:t>
            </w:r>
            <w:r>
              <w:rPr>
                <w:rFonts w:ascii="JetBrains Mono" w:hAnsi="JetBrains Mono" w:cs="JetBrains Mono"/>
                <w:color w:val="61AFEF"/>
                <w:kern w:val="0"/>
                <w:szCs w:val="21"/>
              </w:rPr>
              <w:t>front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writeptr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(writeptr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BUFFER_SIZE;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pQueue</w:t>
            </w:r>
            <w:r>
              <w:rPr>
                <w:rFonts w:ascii="JetBrains Mono" w:hAnsi="JetBrains Mono" w:cs="JetBrains Mono"/>
                <w:color w:val="ABB2BF"/>
                <w:kern w:val="0"/>
                <w:szCs w:val="21"/>
              </w:rPr>
              <w:t>.</w:t>
            </w:r>
            <w:r>
              <w:rPr>
                <w:rFonts w:ascii="JetBrains Mono" w:hAnsi="JetBrains Mono" w:cs="JetBrains Mono"/>
                <w:color w:val="61AFEF"/>
                <w:kern w:val="0"/>
                <w:szCs w:val="21"/>
              </w:rPr>
              <w:t>pop</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producer</w:t>
            </w:r>
            <w:r>
              <w:rPr>
                <w:rFonts w:ascii="JetBrains Mono" w:hAnsi="JetBrains Mono" w:cs="JetBrains Mono"/>
                <w:color w:val="C678DD"/>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生产者队列为空</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buffer</w:t>
            </w:r>
            <w:r>
              <w:rPr>
                <w:rFonts w:ascii="JetBrains Mono" w:hAnsi="JetBrains Mono" w:cs="JetBrains Mono"/>
                <w:color w:val="ABB2BF"/>
                <w:kern w:val="0"/>
                <w:szCs w:val="21"/>
              </w:rPr>
              <w:t xml:space="preserve">[readptr]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readptr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(readptr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BUFFER_SIZE;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缓冲区不空也不满,直接读取即可</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buffer</w:t>
            </w:r>
            <w:r>
              <w:rPr>
                <w:rFonts w:ascii="JetBrains Mono" w:hAnsi="JetBrains Mono" w:cs="JetBrains Mono"/>
                <w:color w:val="ABB2BF"/>
                <w:kern w:val="0"/>
                <w:szCs w:val="21"/>
              </w:rPr>
              <w:t xml:space="preserve">[readptr]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readptr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(readptr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BUFFER_SIZE;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main</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cout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"p-生产    c-消费    e-退出"</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endl;</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init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char</w:t>
            </w:r>
            <w:r>
              <w:rPr>
                <w:rFonts w:ascii="JetBrains Mono" w:hAnsi="JetBrains Mono" w:cs="JetBrains Mono"/>
                <w:color w:val="ABB2BF"/>
                <w:kern w:val="0"/>
                <w:szCs w:val="21"/>
              </w:rPr>
              <w:t xml:space="preserve"> c;</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cin </w:t>
            </w:r>
            <w:r>
              <w:rPr>
                <w:rFonts w:ascii="JetBrains Mono" w:hAnsi="JetBrains Mono" w:cs="JetBrains Mono"/>
                <w:color w:val="C678DD"/>
                <w:kern w:val="0"/>
                <w:szCs w:val="21"/>
              </w:rPr>
              <w:t>&gt;&gt;</w:t>
            </w:r>
            <w:r>
              <w:rPr>
                <w:rFonts w:ascii="JetBrains Mono" w:hAnsi="JetBrains Mono" w:cs="JetBrains Mono"/>
                <w:color w:val="ABB2BF"/>
                <w:kern w:val="0"/>
                <w:szCs w:val="21"/>
              </w:rPr>
              <w:t xml:space="preserve"> c;</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while</w:t>
            </w:r>
            <w:r>
              <w:rPr>
                <w:rFonts w:ascii="JetBrains Mono" w:hAnsi="JetBrains Mono" w:cs="JetBrains Mono"/>
                <w:color w:val="ABB2BF"/>
                <w:kern w:val="0"/>
                <w:szCs w:val="21"/>
              </w:rPr>
              <w:t xml:space="preserve"> (c)</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(c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break</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(c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'p'</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produce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(c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'c'</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consume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cout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"Please enter p-生产    c-消费    e-退出"</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&lt;&lt;</w:t>
            </w:r>
            <w:r>
              <w:rPr>
                <w:rFonts w:ascii="JetBrains Mono" w:hAnsi="JetBrains Mono" w:cs="JetBrains Mono"/>
                <w:color w:val="ABB2BF"/>
                <w:kern w:val="0"/>
                <w:szCs w:val="21"/>
              </w:rPr>
              <w:t xml:space="preserve"> endl;</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show</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cin </w:t>
            </w:r>
            <w:r>
              <w:rPr>
                <w:rFonts w:ascii="JetBrains Mono" w:hAnsi="JetBrains Mono" w:cs="JetBrains Mono"/>
                <w:color w:val="C678DD"/>
                <w:kern w:val="0"/>
                <w:szCs w:val="21"/>
              </w:rPr>
              <w:t>&gt;&gt;</w:t>
            </w:r>
            <w:r>
              <w:rPr>
                <w:rFonts w:ascii="JetBrains Mono" w:hAnsi="JetBrains Mono" w:cs="JetBrains Mono"/>
                <w:color w:val="ABB2BF"/>
                <w:kern w:val="0"/>
                <w:szCs w:val="21"/>
              </w:rPr>
              <w:t xml:space="preserve"> c;</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return</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rPr>
                <w:b/>
                <w:sz w:val="24"/>
              </w:rPr>
            </w:pPr>
          </w:p>
          <w:p>
            <w:pPr>
              <w:jc w:val="center"/>
              <w:rPr>
                <w:b/>
                <w:sz w:val="36"/>
                <w:szCs w:val="36"/>
              </w:rPr>
            </w:pPr>
            <w:r>
              <w:rPr>
                <w:rFonts w:hint="eastAsia"/>
                <w:b/>
                <w:sz w:val="36"/>
                <w:szCs w:val="36"/>
              </w:rPr>
              <w:t>实验三</w:t>
            </w:r>
          </w:p>
          <w:p>
            <w:pPr>
              <w:pStyle w:val="9"/>
              <w:numPr>
                <w:ilvl w:val="0"/>
                <w:numId w:val="4"/>
              </w:numPr>
              <w:spacing w:line="0" w:lineRule="atLeast"/>
              <w:ind w:firstLineChars="0"/>
              <w:rPr>
                <w:rFonts w:asciiTheme="minorEastAsia" w:hAnsiTheme="minorEastAsia" w:eastAsiaTheme="minorEastAsia"/>
                <w:szCs w:val="21"/>
              </w:rPr>
            </w:pPr>
            <w:r>
              <w:rPr>
                <w:rFonts w:asciiTheme="minorEastAsia" w:hAnsiTheme="minorEastAsia" w:eastAsiaTheme="minorEastAsia"/>
                <w:b/>
                <w:bCs/>
                <w:szCs w:val="21"/>
              </w:rPr>
              <w:t>实验目的</w:t>
            </w:r>
          </w:p>
          <w:p>
            <w:pPr>
              <w:spacing w:line="0" w:lineRule="atLeast"/>
              <w:rPr>
                <w:rFonts w:asciiTheme="minorEastAsia" w:hAnsiTheme="minorEastAsia" w:eastAsiaTheme="minorEastAsia"/>
                <w:szCs w:val="21"/>
              </w:rPr>
            </w:pPr>
            <w:r>
              <w:rPr>
                <w:rFonts w:hint="eastAsia" w:asciiTheme="minorEastAsia" w:hAnsiTheme="minorEastAsia" w:eastAsiaTheme="minorEastAsia"/>
                <w:szCs w:val="21"/>
              </w:rPr>
              <w:t>1.</w:t>
            </w:r>
            <w:r>
              <w:rPr>
                <w:rFonts w:asciiTheme="minorEastAsia" w:hAnsiTheme="minorEastAsia" w:eastAsiaTheme="minorEastAsia"/>
                <w:szCs w:val="21"/>
              </w:rPr>
              <w:t>加深对进程概念的理解，明确进程和程序的区别。</w:t>
            </w:r>
          </w:p>
          <w:p>
            <w:pPr>
              <w:spacing w:line="0" w:lineRule="atLeast"/>
              <w:rPr>
                <w:rFonts w:asciiTheme="minorEastAsia" w:hAnsiTheme="minorEastAsia" w:eastAsiaTheme="minorEastAsia"/>
                <w:szCs w:val="21"/>
              </w:rPr>
            </w:pPr>
            <w:r>
              <w:rPr>
                <w:rFonts w:hint="eastAsia" w:asciiTheme="minorEastAsia" w:hAnsiTheme="minorEastAsia" w:eastAsiaTheme="minorEastAsia"/>
                <w:szCs w:val="21"/>
              </w:rPr>
              <w:t>2.</w:t>
            </w:r>
            <w:r>
              <w:rPr>
                <w:rFonts w:asciiTheme="minorEastAsia" w:hAnsiTheme="minorEastAsia" w:eastAsiaTheme="minorEastAsia"/>
                <w:szCs w:val="21"/>
              </w:rPr>
              <w:t>学习进程创建的过程，进一步认识进程并发执行的实质。</w:t>
            </w:r>
          </w:p>
          <w:p>
            <w:pPr>
              <w:spacing w:line="0" w:lineRule="atLeast"/>
              <w:rPr>
                <w:rFonts w:asciiTheme="minorEastAsia" w:hAnsiTheme="minorEastAsia" w:eastAsiaTheme="minorEastAsia"/>
                <w:szCs w:val="21"/>
              </w:rPr>
            </w:pPr>
            <w:r>
              <w:rPr>
                <w:rFonts w:hint="eastAsia" w:asciiTheme="minorEastAsia" w:hAnsiTheme="minorEastAsia" w:eastAsiaTheme="minorEastAsia"/>
                <w:szCs w:val="21"/>
              </w:rPr>
              <w:t>3.</w:t>
            </w:r>
            <w:r>
              <w:rPr>
                <w:rFonts w:asciiTheme="minorEastAsia" w:hAnsiTheme="minorEastAsia" w:eastAsiaTheme="minorEastAsia"/>
                <w:szCs w:val="21"/>
              </w:rPr>
              <w:t>分析进程争用资源的现象，学习解决进程互斥的方法。</w:t>
            </w:r>
          </w:p>
          <w:p>
            <w:pPr>
              <w:spacing w:line="0" w:lineRule="atLeast"/>
              <w:rPr>
                <w:rFonts w:asciiTheme="minorEastAsia" w:hAnsiTheme="minorEastAsia" w:eastAsiaTheme="minorEastAsia"/>
                <w:szCs w:val="21"/>
              </w:rPr>
            </w:pPr>
            <w:r>
              <w:rPr>
                <w:rFonts w:hint="eastAsia" w:asciiTheme="minorEastAsia" w:hAnsiTheme="minorEastAsia" w:eastAsiaTheme="minorEastAsia"/>
                <w:szCs w:val="21"/>
              </w:rPr>
              <w:t>4.</w:t>
            </w:r>
            <w:r>
              <w:rPr>
                <w:rFonts w:asciiTheme="minorEastAsia" w:hAnsiTheme="minorEastAsia" w:eastAsiaTheme="minorEastAsia"/>
                <w:szCs w:val="21"/>
              </w:rPr>
              <w:t>学习解决进程同步的方法。</w:t>
            </w:r>
          </w:p>
          <w:p>
            <w:pPr>
              <w:spacing w:line="0" w:lineRule="atLeast"/>
              <w:rPr>
                <w:rFonts w:asciiTheme="minorEastAsia" w:hAnsiTheme="minorEastAsia" w:eastAsiaTheme="minorEastAsia"/>
                <w:szCs w:val="21"/>
              </w:rPr>
            </w:pPr>
            <w:r>
              <w:rPr>
                <w:rFonts w:hint="eastAsia" w:asciiTheme="minorEastAsia" w:hAnsiTheme="minorEastAsia" w:eastAsiaTheme="minorEastAsia"/>
                <w:szCs w:val="21"/>
              </w:rPr>
              <w:t>5.</w:t>
            </w:r>
            <w:r>
              <w:rPr>
                <w:rFonts w:asciiTheme="minorEastAsia" w:hAnsiTheme="minorEastAsia" w:eastAsiaTheme="minorEastAsia"/>
                <w:szCs w:val="21"/>
              </w:rPr>
              <w:t>掌握Linux系统中进程间通过管道通信的具体实现。</w:t>
            </w:r>
          </w:p>
          <w:p>
            <w:pPr>
              <w:spacing w:line="0" w:lineRule="atLeast"/>
              <w:rPr>
                <w:rFonts w:asciiTheme="minorEastAsia" w:hAnsiTheme="minorEastAsia" w:eastAsiaTheme="minorEastAsia"/>
                <w:szCs w:val="21"/>
              </w:rPr>
            </w:pPr>
          </w:p>
          <w:p>
            <w:pPr>
              <w:spacing w:line="0" w:lineRule="atLeast"/>
              <w:rPr>
                <w:rFonts w:asciiTheme="minorEastAsia" w:hAnsiTheme="minorEastAsia" w:eastAsiaTheme="minorEastAsia"/>
                <w:b/>
                <w:bCs/>
                <w:szCs w:val="21"/>
              </w:rPr>
            </w:pPr>
            <w:r>
              <w:rPr>
                <w:rFonts w:hint="eastAsia" w:asciiTheme="minorEastAsia" w:hAnsiTheme="minorEastAsia" w:eastAsiaTheme="minorEastAsia"/>
                <w:b/>
                <w:bCs/>
                <w:szCs w:val="21"/>
              </w:rPr>
              <w:t>二．实验内容</w:t>
            </w:r>
          </w:p>
          <w:p>
            <w:pPr>
              <w:spacing w:line="0" w:lineRule="atLeast"/>
              <w:rPr>
                <w:rFonts w:asciiTheme="minorEastAsia" w:hAnsiTheme="minorEastAsia" w:eastAsiaTheme="minorEastAsia"/>
                <w:szCs w:val="21"/>
              </w:rPr>
            </w:pPr>
            <w:r>
              <w:rPr>
                <w:rFonts w:hint="eastAsia" w:asciiTheme="minorEastAsia" w:hAnsiTheme="minorEastAsia" w:eastAsiaTheme="minorEastAsia"/>
                <w:szCs w:val="21"/>
              </w:rPr>
              <w:t>1.</w:t>
            </w:r>
            <w:r>
              <w:rPr>
                <w:rFonts w:asciiTheme="minorEastAsia" w:hAnsiTheme="minorEastAsia" w:eastAsiaTheme="minorEastAsia"/>
                <w:szCs w:val="21"/>
              </w:rPr>
              <w:t>使用系统调用pipe()建立一条管道，系统调用fork()分别创建两个子进程，它们分别向管道写一句话，如：</w:t>
            </w:r>
          </w:p>
          <w:p>
            <w:pPr>
              <w:spacing w:line="0" w:lineRule="atLeast"/>
              <w:rPr>
                <w:rFonts w:asciiTheme="minorEastAsia" w:hAnsiTheme="minorEastAsia" w:eastAsiaTheme="minorEastAsia"/>
                <w:szCs w:val="21"/>
              </w:rPr>
            </w:pPr>
            <w:r>
              <w:rPr>
                <w:rFonts w:hint="eastAsia" w:asciiTheme="minorEastAsia" w:hAnsiTheme="minorEastAsia" w:eastAsiaTheme="minorEastAsia"/>
                <w:szCs w:val="21"/>
              </w:rPr>
              <w:t xml:space="preserve">     Child process1 is sending a message!</w:t>
            </w:r>
          </w:p>
          <w:p>
            <w:pPr>
              <w:spacing w:line="0" w:lineRule="atLeast"/>
              <w:rPr>
                <w:rFonts w:asciiTheme="minorEastAsia" w:hAnsiTheme="minorEastAsia" w:eastAsiaTheme="minorEastAsia"/>
                <w:szCs w:val="21"/>
              </w:rPr>
            </w:pPr>
            <w:r>
              <w:rPr>
                <w:rFonts w:hint="eastAsia" w:asciiTheme="minorEastAsia" w:hAnsiTheme="minorEastAsia" w:eastAsiaTheme="minorEastAsia"/>
                <w:szCs w:val="21"/>
              </w:rPr>
              <w:t xml:space="preserve">     Child process2 is sending a message!</w:t>
            </w:r>
          </w:p>
          <w:p>
            <w:pPr>
              <w:spacing w:line="0" w:lineRule="atLeast"/>
              <w:rPr>
                <w:rFonts w:asciiTheme="minorEastAsia" w:hAnsiTheme="minorEastAsia" w:eastAsiaTheme="minorEastAsia"/>
                <w:szCs w:val="21"/>
              </w:rPr>
            </w:pPr>
            <w:r>
              <w:rPr>
                <w:rFonts w:hint="eastAsia" w:asciiTheme="minorEastAsia" w:hAnsiTheme="minorEastAsia" w:eastAsiaTheme="minorEastAsia"/>
                <w:szCs w:val="21"/>
              </w:rPr>
              <w:t>2.</w:t>
            </w:r>
            <w:r>
              <w:rPr>
                <w:rFonts w:asciiTheme="minorEastAsia" w:hAnsiTheme="minorEastAsia" w:eastAsiaTheme="minorEastAsia"/>
                <w:szCs w:val="21"/>
              </w:rPr>
              <w:t>父进程分别从管道读出来自两个子进程的信息，显示在屏幕上。</w:t>
            </w:r>
          </w:p>
          <w:p>
            <w:pPr>
              <w:spacing w:line="0" w:lineRule="atLeast"/>
              <w:rPr>
                <w:rFonts w:asciiTheme="minorEastAsia" w:hAnsiTheme="minorEastAsia" w:eastAsiaTheme="minorEastAsia"/>
                <w:szCs w:val="21"/>
              </w:rPr>
            </w:pPr>
          </w:p>
          <w:p>
            <w:pPr>
              <w:spacing w:line="0" w:lineRule="atLeast"/>
              <w:rPr>
                <w:rFonts w:asciiTheme="minorEastAsia" w:hAnsiTheme="minorEastAsia" w:eastAsiaTheme="minorEastAsia"/>
                <w:b/>
                <w:bCs/>
                <w:szCs w:val="21"/>
              </w:rPr>
            </w:pPr>
            <w:r>
              <w:rPr>
                <w:rFonts w:hint="eastAsia" w:asciiTheme="minorEastAsia" w:hAnsiTheme="minorEastAsia" w:eastAsiaTheme="minorEastAsia"/>
                <w:b/>
                <w:bCs/>
                <w:szCs w:val="21"/>
              </w:rPr>
              <w:t>三．实验要求</w:t>
            </w:r>
          </w:p>
          <w:p>
            <w:pPr>
              <w:spacing w:line="0" w:lineRule="atLeast"/>
              <w:rPr>
                <w:rFonts w:asciiTheme="minorEastAsia" w:hAnsiTheme="minorEastAsia" w:eastAsiaTheme="minorEastAsia"/>
                <w:szCs w:val="21"/>
              </w:rPr>
            </w:pPr>
            <w:r>
              <w:rPr>
                <w:rFonts w:hint="eastAsia" w:asciiTheme="minorEastAsia" w:hAnsiTheme="minorEastAsia" w:eastAsiaTheme="minorEastAsia"/>
                <w:szCs w:val="21"/>
              </w:rPr>
              <w:t>1.</w:t>
            </w:r>
            <w:r>
              <w:rPr>
                <w:rFonts w:asciiTheme="minorEastAsia" w:hAnsiTheme="minorEastAsia" w:eastAsiaTheme="minorEastAsia"/>
                <w:szCs w:val="21"/>
              </w:rPr>
              <w:t>这是一个设计型实验，要求自行独立编制程序</w:t>
            </w:r>
          </w:p>
          <w:p>
            <w:pPr>
              <w:spacing w:line="0" w:lineRule="atLeast"/>
              <w:rPr>
                <w:rFonts w:asciiTheme="minorEastAsia" w:hAnsiTheme="minorEastAsia" w:eastAsiaTheme="minorEastAsia"/>
                <w:szCs w:val="21"/>
              </w:rPr>
            </w:pPr>
            <w:r>
              <w:rPr>
                <w:rFonts w:hint="eastAsia" w:asciiTheme="minorEastAsia" w:hAnsiTheme="minorEastAsia" w:eastAsiaTheme="minorEastAsia"/>
                <w:szCs w:val="21"/>
              </w:rPr>
              <w:t>2.</w:t>
            </w:r>
            <w:r>
              <w:rPr>
                <w:rFonts w:asciiTheme="minorEastAsia" w:hAnsiTheme="minorEastAsia" w:eastAsiaTheme="minorEastAsia"/>
                <w:szCs w:val="21"/>
              </w:rPr>
              <w:t>两个子进程要并发执行。</w:t>
            </w:r>
          </w:p>
          <w:p>
            <w:pPr>
              <w:tabs>
                <w:tab w:val="left" w:pos="707"/>
              </w:tabs>
              <w:spacing w:line="0" w:lineRule="atLeast"/>
              <w:rPr>
                <w:rFonts w:asciiTheme="minorEastAsia" w:hAnsiTheme="minorEastAsia" w:eastAsiaTheme="minorEastAsia"/>
                <w:szCs w:val="21"/>
              </w:rPr>
            </w:pPr>
            <w:r>
              <w:rPr>
                <w:rFonts w:asciiTheme="minorEastAsia" w:hAnsiTheme="minorEastAsia" w:eastAsiaTheme="minorEastAsia"/>
                <w:szCs w:val="21"/>
              </w:rPr>
              <w:t>3.实现管道的互斥使用。当一个子进程正在对管道进行写操作时，另一个欲写入管道的子进程必须等待。 使用系统调用lockf(fd[1],1,0)实现对管道的加锁操作，用lockf(fd[1],0,0)解除对管道的锁定。</w:t>
            </w:r>
          </w:p>
          <w:p>
            <w:pPr>
              <w:tabs>
                <w:tab w:val="left" w:pos="707"/>
              </w:tabs>
              <w:spacing w:line="0" w:lineRule="atLeast"/>
              <w:rPr>
                <w:rFonts w:asciiTheme="minorEastAsia" w:hAnsiTheme="minorEastAsia" w:eastAsiaTheme="minorEastAsia"/>
                <w:szCs w:val="21"/>
              </w:rPr>
            </w:pPr>
            <w:r>
              <w:rPr>
                <w:rFonts w:asciiTheme="minorEastAsia" w:hAnsiTheme="minorEastAsia" w:eastAsiaTheme="minorEastAsia"/>
                <w:szCs w:val="21"/>
              </w:rPr>
              <w:t>4.实现父子进程的同步，当父进程试图从一空管道中读取数据时，便进入等待状态，直到子进程将数据写入管道返回后，才将其唤醒。</w:t>
            </w:r>
          </w:p>
          <w:p>
            <w:pPr>
              <w:spacing w:line="0" w:lineRule="atLeast"/>
              <w:rPr>
                <w:rFonts w:asciiTheme="minorEastAsia" w:hAnsiTheme="minorEastAsia" w:eastAsiaTheme="minorEastAsia"/>
                <w:b/>
                <w:bCs/>
                <w:szCs w:val="21"/>
              </w:rPr>
            </w:pPr>
          </w:p>
          <w:p>
            <w:pPr>
              <w:pStyle w:val="9"/>
              <w:numPr>
                <w:ilvl w:val="0"/>
                <w:numId w:val="5"/>
              </w:numPr>
              <w:spacing w:line="0" w:lineRule="atLeast"/>
              <w:ind w:firstLineChars="0"/>
              <w:rPr>
                <w:rFonts w:asciiTheme="minorEastAsia" w:hAnsiTheme="minorEastAsia" w:eastAsiaTheme="minorEastAsia"/>
                <w:szCs w:val="21"/>
              </w:rPr>
            </w:pPr>
            <w:r>
              <w:rPr>
                <w:rFonts w:hint="eastAsia" w:asciiTheme="minorEastAsia" w:hAnsiTheme="minorEastAsia" w:eastAsiaTheme="minorEastAsia"/>
                <w:b/>
                <w:bCs/>
                <w:szCs w:val="21"/>
              </w:rPr>
              <w:t>程序流程图</w:t>
            </w:r>
          </w:p>
          <w:p>
            <w:pPr>
              <w:spacing w:line="0" w:lineRule="atLeast"/>
              <w:jc w:val="center"/>
              <w:rPr>
                <w:rFonts w:asciiTheme="minorEastAsia" w:hAnsiTheme="minorEastAsia" w:eastAsiaTheme="minorEastAsia"/>
                <w:szCs w:val="21"/>
              </w:rPr>
            </w:pPr>
            <w:r>
              <w:rPr>
                <w:rFonts w:asciiTheme="minorEastAsia" w:hAnsiTheme="minorEastAsia" w:eastAsiaTheme="minorEastAsia"/>
                <w:szCs w:val="21"/>
              </w:rPr>
              <w:drawing>
                <wp:inline distT="0" distB="0" distL="0" distR="0">
                  <wp:extent cx="4199255" cy="88633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4199255" cy="8863330"/>
                          </a:xfrm>
                          <a:prstGeom prst="rect">
                            <a:avLst/>
                          </a:prstGeom>
                        </pic:spPr>
                      </pic:pic>
                    </a:graphicData>
                  </a:graphic>
                </wp:inline>
              </w:drawing>
            </w:r>
          </w:p>
          <w:p>
            <w:pPr>
              <w:spacing w:line="0" w:lineRule="atLeast"/>
              <w:rPr>
                <w:rFonts w:asciiTheme="minorEastAsia" w:hAnsiTheme="minorEastAsia" w:eastAsiaTheme="minorEastAsia"/>
                <w:szCs w:val="21"/>
              </w:rPr>
            </w:pPr>
          </w:p>
          <w:p>
            <w:pPr>
              <w:spacing w:line="0" w:lineRule="atLeast"/>
              <w:rPr>
                <w:rFonts w:asciiTheme="minorEastAsia" w:hAnsiTheme="minorEastAsia" w:eastAsiaTheme="minorEastAsia"/>
                <w:szCs w:val="21"/>
              </w:rPr>
            </w:pPr>
          </w:p>
          <w:p>
            <w:pPr>
              <w:pStyle w:val="9"/>
              <w:numPr>
                <w:ilvl w:val="0"/>
                <w:numId w:val="5"/>
              </w:numPr>
              <w:spacing w:line="0" w:lineRule="atLeast"/>
              <w:ind w:firstLineChars="0"/>
              <w:rPr>
                <w:rFonts w:asciiTheme="minorEastAsia" w:hAnsiTheme="minorEastAsia" w:eastAsiaTheme="minorEastAsia"/>
                <w:szCs w:val="21"/>
              </w:rPr>
            </w:pPr>
            <w:r>
              <w:rPr>
                <w:rFonts w:hint="eastAsia" w:asciiTheme="minorEastAsia" w:hAnsiTheme="minorEastAsia" w:eastAsiaTheme="minorEastAsia"/>
                <w:b/>
                <w:bCs/>
                <w:szCs w:val="21"/>
              </w:rPr>
              <w:t>程序描述</w:t>
            </w:r>
          </w:p>
          <w:p>
            <w:pPr>
              <w:pStyle w:val="9"/>
              <w:spacing w:line="0" w:lineRule="atLeast"/>
              <w:rPr>
                <w:rFonts w:hint="eastAsia" w:asciiTheme="minorEastAsia" w:hAnsiTheme="minorEastAsia" w:eastAsiaTheme="minorEastAsia"/>
                <w:szCs w:val="21"/>
              </w:rPr>
            </w:pPr>
            <w:r>
              <w:rPr>
                <w:rStyle w:val="23"/>
                <w:rFonts w:hint="default" w:asciiTheme="minorEastAsia" w:hAnsiTheme="minorEastAsia" w:eastAsiaTheme="minorEastAsia"/>
                <w:sz w:val="21"/>
                <w:szCs w:val="21"/>
              </w:rPr>
              <w:t xml:space="preserve">在 </w:t>
            </w:r>
            <w:r>
              <w:rPr>
                <w:rStyle w:val="24"/>
                <w:rFonts w:asciiTheme="minorEastAsia" w:hAnsiTheme="minorEastAsia" w:eastAsiaTheme="minorEastAsia"/>
                <w:sz w:val="21"/>
                <w:szCs w:val="21"/>
              </w:rPr>
              <w:t xml:space="preserve">linux </w:t>
            </w:r>
            <w:r>
              <w:rPr>
                <w:rStyle w:val="23"/>
                <w:rFonts w:hint="default" w:asciiTheme="minorEastAsia" w:hAnsiTheme="minorEastAsia" w:eastAsiaTheme="minorEastAsia"/>
                <w:sz w:val="21"/>
                <w:szCs w:val="21"/>
              </w:rPr>
              <w:t xml:space="preserve">系 统 的 环 境 下 使 用 </w:t>
            </w:r>
            <w:r>
              <w:rPr>
                <w:rStyle w:val="24"/>
                <w:rFonts w:asciiTheme="minorEastAsia" w:hAnsiTheme="minorEastAsia" w:eastAsiaTheme="minorEastAsia"/>
                <w:sz w:val="21"/>
                <w:szCs w:val="21"/>
              </w:rPr>
              <w:t xml:space="preserve">C++ </w:t>
            </w:r>
            <w:r>
              <w:rPr>
                <w:rStyle w:val="23"/>
                <w:rFonts w:hint="default" w:asciiTheme="minorEastAsia" w:hAnsiTheme="minorEastAsia" w:eastAsiaTheme="minorEastAsia"/>
                <w:sz w:val="21"/>
                <w:szCs w:val="21"/>
              </w:rPr>
              <w:t>完 成 实 验 ， 使 用 了 系 统 调 用</w:t>
            </w:r>
            <w:r>
              <w:rPr>
                <w:rStyle w:val="24"/>
                <w:rFonts w:asciiTheme="minorEastAsia" w:hAnsiTheme="minorEastAsia" w:eastAsiaTheme="minorEastAsia"/>
                <w:sz w:val="21"/>
                <w:szCs w:val="21"/>
              </w:rPr>
              <w:t>fork(),read(),write(),pipe(),lockf(),wait(),exit(),sleep()</w:t>
            </w:r>
            <w:r>
              <w:rPr>
                <w:rStyle w:val="23"/>
                <w:rFonts w:hint="default" w:asciiTheme="minorEastAsia" w:hAnsiTheme="minorEastAsia" w:eastAsiaTheme="minorEastAsia"/>
                <w:sz w:val="21"/>
                <w:szCs w:val="21"/>
              </w:rPr>
              <w:t>等。</w:t>
            </w:r>
            <w:r>
              <w:rPr>
                <w:rFonts w:hint="eastAsia" w:asciiTheme="minorEastAsia" w:hAnsiTheme="minorEastAsia" w:eastAsiaTheme="minorEastAsia"/>
                <w:szCs w:val="21"/>
              </w:rPr>
              <w:t>随机创建了三个子进程，并且按照相关语句进行输出以检查进程执行顺序。过程中通过加锁解锁和wait函数对进程进行控制。（事实上是n个紫荆城</w:t>
            </w:r>
          </w:p>
          <w:p>
            <w:pPr>
              <w:widowControl/>
              <w:ind w:firstLine="420" w:firstLineChars="200"/>
              <w:rPr>
                <w:rFonts w:asciiTheme="minorEastAsia" w:hAnsiTheme="minorEastAsia" w:eastAsiaTheme="minorEastAsia"/>
                <w:kern w:val="0"/>
                <w:szCs w:val="21"/>
              </w:rPr>
            </w:pPr>
            <w:r>
              <w:rPr>
                <w:rStyle w:val="23"/>
                <w:rFonts w:hint="default" w:asciiTheme="minorEastAsia" w:hAnsiTheme="minorEastAsia" w:eastAsiaTheme="minorEastAsia"/>
                <w:sz w:val="21"/>
                <w:szCs w:val="21"/>
              </w:rPr>
              <w:t xml:space="preserve">使用系统调用 </w:t>
            </w:r>
            <w:r>
              <w:rPr>
                <w:rStyle w:val="24"/>
                <w:rFonts w:asciiTheme="minorEastAsia" w:hAnsiTheme="minorEastAsia" w:eastAsiaTheme="minorEastAsia"/>
                <w:sz w:val="21"/>
                <w:szCs w:val="21"/>
              </w:rPr>
              <w:t>pipe()</w:t>
            </w:r>
            <w:r>
              <w:rPr>
                <w:rStyle w:val="23"/>
                <w:rFonts w:hint="default" w:asciiTheme="minorEastAsia" w:hAnsiTheme="minorEastAsia" w:eastAsiaTheme="minorEastAsia"/>
                <w:sz w:val="21"/>
                <w:szCs w:val="21"/>
              </w:rPr>
              <w:t xml:space="preserve">建立一条管道，系统调用 </w:t>
            </w:r>
            <w:r>
              <w:rPr>
                <w:rStyle w:val="24"/>
                <w:rFonts w:asciiTheme="minorEastAsia" w:hAnsiTheme="minorEastAsia" w:eastAsiaTheme="minorEastAsia"/>
                <w:sz w:val="21"/>
                <w:szCs w:val="21"/>
              </w:rPr>
              <w:t>fork()</w:t>
            </w:r>
            <w:r>
              <w:rPr>
                <w:rStyle w:val="23"/>
                <w:rFonts w:hint="default" w:asciiTheme="minorEastAsia" w:hAnsiTheme="minorEastAsia" w:eastAsiaTheme="minorEastAsia"/>
                <w:sz w:val="21"/>
                <w:szCs w:val="21"/>
              </w:rPr>
              <w:t>分别创建两个子进程，它们分别向管道写一句话，如：</w:t>
            </w:r>
            <w:r>
              <w:rPr>
                <w:rStyle w:val="24"/>
                <w:rFonts w:asciiTheme="minorEastAsia" w:hAnsiTheme="minorEastAsia" w:eastAsiaTheme="minorEastAsia"/>
                <w:sz w:val="21"/>
                <w:szCs w:val="21"/>
              </w:rPr>
              <w:t>Child process1 is sending a message! Child process2 is sending a message!</w:t>
            </w:r>
            <w:r>
              <w:rPr>
                <w:rStyle w:val="23"/>
                <w:rFonts w:hint="default" w:asciiTheme="minorEastAsia" w:hAnsiTheme="minorEastAsia" w:eastAsiaTheme="minorEastAsia"/>
                <w:sz w:val="21"/>
                <w:szCs w:val="21"/>
              </w:rPr>
              <w:t>父进程分别从管道读出来自两个子进程的信息，显示在屏幕上</w:t>
            </w:r>
          </w:p>
          <w:p>
            <w:pPr>
              <w:pStyle w:val="9"/>
              <w:spacing w:line="0" w:lineRule="atLeast"/>
              <w:ind w:firstLine="0" w:firstLineChars="0"/>
              <w:rPr>
                <w:rFonts w:asciiTheme="minorEastAsia" w:hAnsiTheme="minorEastAsia" w:eastAsiaTheme="minorEastAsia"/>
                <w:szCs w:val="21"/>
              </w:rPr>
            </w:pPr>
          </w:p>
          <w:p>
            <w:pPr>
              <w:pStyle w:val="9"/>
              <w:numPr>
                <w:ilvl w:val="0"/>
                <w:numId w:val="5"/>
              </w:numPr>
              <w:spacing w:line="0" w:lineRule="atLeast"/>
              <w:ind w:firstLineChars="0"/>
              <w:rPr>
                <w:rFonts w:asciiTheme="minorEastAsia" w:hAnsiTheme="minorEastAsia" w:eastAsiaTheme="minorEastAsia"/>
                <w:szCs w:val="21"/>
              </w:rPr>
            </w:pPr>
            <w:r>
              <w:rPr>
                <w:rFonts w:hint="eastAsia" w:asciiTheme="minorEastAsia" w:hAnsiTheme="minorEastAsia" w:eastAsiaTheme="minorEastAsia"/>
                <w:b/>
                <w:bCs/>
                <w:szCs w:val="21"/>
              </w:rPr>
              <w:t>实验结果（截图）</w:t>
            </w:r>
          </w:p>
          <w:p>
            <w:pPr>
              <w:pStyle w:val="9"/>
              <w:spacing w:line="0" w:lineRule="atLeast"/>
              <w:ind w:firstLine="0" w:firstLineChars="0"/>
              <w:rPr>
                <w:rFonts w:asciiTheme="minorEastAsia" w:hAnsiTheme="minorEastAsia" w:eastAsiaTheme="minorEastAsia"/>
                <w:szCs w:val="21"/>
              </w:rPr>
            </w:pPr>
            <w:r>
              <w:rPr>
                <w:rFonts w:asciiTheme="minorEastAsia" w:hAnsiTheme="minorEastAsia" w:eastAsiaTheme="minorEastAsia"/>
                <w:szCs w:val="21"/>
              </w:rPr>
              <w:drawing>
                <wp:inline distT="0" distB="0" distL="0" distR="0">
                  <wp:extent cx="5274310" cy="80035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6"/>
                          <a:stretch>
                            <a:fillRect/>
                          </a:stretch>
                        </pic:blipFill>
                        <pic:spPr>
                          <a:xfrm>
                            <a:off x="0" y="0"/>
                            <a:ext cx="5274310" cy="8003540"/>
                          </a:xfrm>
                          <a:prstGeom prst="rect">
                            <a:avLst/>
                          </a:prstGeom>
                        </pic:spPr>
                      </pic:pic>
                    </a:graphicData>
                  </a:graphic>
                </wp:inline>
              </w:drawing>
            </w:r>
          </w:p>
          <w:p>
            <w:pPr>
              <w:pStyle w:val="9"/>
              <w:spacing w:line="0" w:lineRule="atLeast"/>
              <w:ind w:firstLine="0" w:firstLineChars="0"/>
              <w:rPr>
                <w:rFonts w:hint="eastAsia" w:asciiTheme="minorEastAsia" w:hAnsiTheme="minorEastAsia" w:eastAsiaTheme="minorEastAsia"/>
                <w:szCs w:val="21"/>
              </w:rPr>
            </w:pPr>
          </w:p>
          <w:p>
            <w:pPr>
              <w:pStyle w:val="9"/>
              <w:numPr>
                <w:ilvl w:val="0"/>
                <w:numId w:val="5"/>
              </w:numPr>
              <w:spacing w:line="0" w:lineRule="atLeast"/>
              <w:ind w:firstLineChars="0"/>
              <w:rPr>
                <w:rFonts w:hint="eastAsia" w:asciiTheme="minorEastAsia" w:hAnsiTheme="minorEastAsia" w:eastAsiaTheme="minorEastAsia"/>
                <w:szCs w:val="21"/>
              </w:rPr>
            </w:pPr>
            <w:r>
              <w:rPr>
                <w:rFonts w:hint="eastAsia" w:asciiTheme="minorEastAsia" w:hAnsiTheme="minorEastAsia" w:eastAsiaTheme="minorEastAsia"/>
                <w:b/>
                <w:bCs/>
                <w:szCs w:val="21"/>
              </w:rPr>
              <w:t>源代码</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&lt;stdio.h&gt;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&lt;sys/types.h&gt;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&lt;unistd.h&gt;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&lt;stdlib.h&gt;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&lt;sys/stat.h&gt;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&lt;fcntl.h&gt;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&lt;wait.h&gt;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&lt;error.h&gt;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#define</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F_ULOCK</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i/>
                <w:iCs/>
                <w:color w:val="5C6370"/>
                <w:kern w:val="0"/>
                <w:szCs w:val="21"/>
              </w:rPr>
              <w:t xml:space="preserve"> // 解锁</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#define</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F_LOCK</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i/>
                <w:iCs/>
                <w:color w:val="5C6370"/>
                <w:kern w:val="0"/>
                <w:szCs w:val="21"/>
              </w:rPr>
              <w:t xml:space="preserve">  // 互斥锁定区域</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main</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num</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fd</w:t>
            </w:r>
            <w:r>
              <w:rPr>
                <w:rFonts w:ascii="JetBrains Mono" w:hAnsi="JetBrains Mono" w:cs="JetBrains Mono"/>
                <w:color w:val="ABB2BF"/>
                <w:kern w:val="0"/>
                <w:szCs w:val="21"/>
              </w:rPr>
              <w:t>[</w:t>
            </w:r>
            <w:r>
              <w:rPr>
                <w:rFonts w:ascii="JetBrains Mono" w:hAnsi="JetBrains Mono" w:cs="JetBrains Mono"/>
                <w:color w:val="D19A66"/>
                <w:kern w:val="0"/>
                <w:szCs w:val="21"/>
              </w:rPr>
              <w:t>2</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result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D19A66"/>
                <w:kern w:val="0"/>
                <w:szCs w:val="21"/>
              </w:rPr>
              <w:t>1</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5C07B"/>
                <w:kern w:val="0"/>
                <w:szCs w:val="21"/>
              </w:rPr>
              <w:t>pid_t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pid</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reid</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gtid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char</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outpipe</w:t>
            </w:r>
            <w:r>
              <w:rPr>
                <w:rFonts w:ascii="JetBrains Mono" w:hAnsi="JetBrains Mono" w:cs="JetBrains Mono"/>
                <w:color w:val="ABB2BF"/>
                <w:kern w:val="0"/>
                <w:szCs w:val="21"/>
              </w:rPr>
              <w:t>[</w:t>
            </w:r>
            <w:r>
              <w:rPr>
                <w:rFonts w:ascii="JetBrains Mono" w:hAnsi="JetBrains Mono" w:cs="JetBrains Mono"/>
                <w:color w:val="D19A66"/>
                <w:kern w:val="0"/>
                <w:szCs w:val="21"/>
              </w:rPr>
              <w:t>100</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father_str</w:t>
            </w:r>
            <w:r>
              <w:rPr>
                <w:rFonts w:ascii="JetBrains Mono" w:hAnsi="JetBrains Mono" w:cs="JetBrains Mono"/>
                <w:color w:val="ABB2BF"/>
                <w:kern w:val="0"/>
                <w:szCs w:val="21"/>
              </w:rPr>
              <w:t>[</w:t>
            </w:r>
            <w:r>
              <w:rPr>
                <w:rFonts w:ascii="JetBrains Mono" w:hAnsi="JetBrains Mono" w:cs="JetBrains Mono"/>
                <w:color w:val="D19A66"/>
                <w:kern w:val="0"/>
                <w:szCs w:val="21"/>
              </w:rPr>
              <w:t>100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创建管道, fd[0]读管道，fd[1]写管道</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result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pipe</w:t>
            </w:r>
            <w:r>
              <w:rPr>
                <w:rFonts w:ascii="JetBrains Mono" w:hAnsi="JetBrains Mono" w:cs="JetBrains Mono"/>
                <w:color w:val="ABB2BF"/>
                <w:kern w:val="0"/>
                <w:szCs w:val="21"/>
              </w:rPr>
              <w:t>(</w:t>
            </w:r>
            <w:r>
              <w:rPr>
                <w:rFonts w:ascii="JetBrains Mono" w:hAnsi="JetBrains Mono" w:cs="JetBrains Mono"/>
                <w:color w:val="E06C75"/>
                <w:kern w:val="0"/>
                <w:szCs w:val="21"/>
              </w:rPr>
              <w:t>fd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result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D19A66"/>
                <w:kern w:val="0"/>
                <w:szCs w:val="21"/>
              </w:rPr>
              <w:t>1</w:t>
            </w:r>
            <w:r>
              <w:rPr>
                <w:rFonts w:ascii="JetBrains Mono" w:hAnsi="JetBrains Mono" w:cs="JetBrains Mono"/>
                <w:color w:val="ABB2BF"/>
                <w:kern w:val="0"/>
                <w:szCs w:val="21"/>
              </w:rPr>
              <w:t>)</w:t>
            </w:r>
            <w:r>
              <w:rPr>
                <w:rFonts w:ascii="JetBrains Mono" w:hAnsi="JetBrains Mono" w:cs="JetBrains Mono"/>
                <w:i/>
                <w:iCs/>
                <w:color w:val="5C6370"/>
                <w:kern w:val="0"/>
                <w:szCs w:val="21"/>
              </w:rPr>
              <w:t xml:space="preserve"> // 调用失败</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 xml:space="preserve">"fail to create pipe </w:t>
            </w:r>
            <w:r>
              <w:rPr>
                <w:rFonts w:ascii="JetBrains Mono" w:hAnsi="JetBrains Mono" w:cs="JetBrains Mono"/>
                <w:color w:val="56B6C2"/>
                <w:kern w:val="0"/>
                <w:szCs w:val="21"/>
              </w:rPr>
              <w:t>\n</w:t>
            </w:r>
            <w:r>
              <w:rPr>
                <w:rFonts w:ascii="JetBrains Mono" w:hAnsi="JetBrains Mono" w:cs="JetBrains Mono"/>
                <w:color w:val="98C379"/>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return</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D19A66"/>
                <w:kern w:val="0"/>
                <w:szCs w:val="21"/>
              </w:rPr>
              <w:t>1</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创建子进程</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"Please input the number of processes: "</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scanf</w:t>
            </w:r>
            <w:r>
              <w:rPr>
                <w:rFonts w:ascii="JetBrains Mono" w:hAnsi="JetBrains Mono" w:cs="JetBrains Mono"/>
                <w:color w:val="ABB2BF"/>
                <w:kern w:val="0"/>
                <w:szCs w:val="21"/>
              </w:rPr>
              <w:t>(</w:t>
            </w:r>
            <w:r>
              <w:rPr>
                <w:rFonts w:ascii="JetBrains Mono" w:hAnsi="JetBrains Mono" w:cs="JetBrains Mono"/>
                <w:color w:val="98C379"/>
                <w:kern w:val="0"/>
                <w:szCs w:val="21"/>
              </w:rPr>
              <w:t>"</w:t>
            </w:r>
            <w:r>
              <w:rPr>
                <w:rFonts w:ascii="JetBrains Mono" w:hAnsi="JetBrains Mono" w:cs="JetBrains Mono"/>
                <w:color w:val="D19A66"/>
                <w:kern w:val="0"/>
                <w:szCs w:val="21"/>
              </w:rPr>
              <w:t>%d</w:t>
            </w:r>
            <w:r>
              <w:rPr>
                <w:rFonts w:ascii="JetBrains Mono" w:hAnsi="JetBrains Mono" w:cs="JetBrains Mono"/>
                <w:color w:val="98C379"/>
                <w:kern w:val="0"/>
                <w:szCs w:val="21"/>
              </w:rPr>
              <w: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&amp;</w:t>
            </w:r>
            <w:r>
              <w:rPr>
                <w:rFonts w:ascii="JetBrains Mono" w:hAnsi="JetBrains Mono" w:cs="JetBrains Mono"/>
                <w:color w:val="E06C75"/>
                <w:kern w:val="0"/>
                <w:szCs w:val="21"/>
              </w:rPr>
              <w:t>num</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w:t>
            </w:r>
            <w:r>
              <w:rPr>
                <w:rFonts w:ascii="JetBrains Mono" w:hAnsi="JetBrains Mono" w:cs="JetBrains Mono"/>
                <w:color w:val="56B6C2"/>
                <w:kern w:val="0"/>
                <w:szCs w:val="21"/>
              </w:rPr>
              <w:t>\n</w:t>
            </w:r>
            <w:r>
              <w:rPr>
                <w:rFonts w:ascii="JetBrains Mono" w:hAnsi="JetBrains Mono" w:cs="JetBrains Mono"/>
                <w:color w:val="98C379"/>
                <w:kern w:val="0"/>
                <w:szCs w:val="21"/>
              </w:rPr>
              <w:t>-------------------------分割线----------------------</w:t>
            </w:r>
            <w:r>
              <w:rPr>
                <w:rFonts w:ascii="JetBrains Mono" w:hAnsi="JetBrains Mono" w:cs="JetBrains Mono"/>
                <w:color w:val="56B6C2"/>
                <w:kern w:val="0"/>
                <w:szCs w:val="21"/>
              </w:rPr>
              <w:t>\n</w:t>
            </w:r>
            <w:r>
              <w:rPr>
                <w:rFonts w:ascii="JetBrains Mono" w:hAnsi="JetBrains Mono" w:cs="JetBrains Mono"/>
                <w:color w:val="98C379"/>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while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num</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&gt;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pid</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fork</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 xml:space="preserve">"pid: </w:t>
            </w:r>
            <w:r>
              <w:rPr>
                <w:rFonts w:ascii="JetBrains Mono" w:hAnsi="JetBrains Mono" w:cs="JetBrains Mono"/>
                <w:color w:val="D19A66"/>
                <w:kern w:val="0"/>
                <w:szCs w:val="21"/>
              </w:rPr>
              <w:t>%d</w:t>
            </w:r>
            <w:r>
              <w:rPr>
                <w:rFonts w:ascii="JetBrains Mono" w:hAnsi="JetBrains Mono" w:cs="JetBrains Mono"/>
                <w:color w:val="56B6C2"/>
                <w:kern w:val="0"/>
                <w:szCs w:val="21"/>
              </w:rPr>
              <w:t>\n</w:t>
            </w:r>
            <w:r>
              <w:rPr>
                <w:rFonts w:ascii="JetBrains Mono" w:hAnsi="JetBrains Mono" w:cs="JetBrains Mono"/>
                <w:color w:val="98C379"/>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pid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pid</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D19A66"/>
                <w:kern w:val="0"/>
                <w:szCs w:val="21"/>
              </w:rPr>
              <w:t>1</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创建失败</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"creat subprocess failed!</w:t>
            </w:r>
            <w:r>
              <w:rPr>
                <w:rFonts w:ascii="JetBrains Mono" w:hAnsi="JetBrains Mono" w:cs="JetBrains Mono"/>
                <w:color w:val="56B6C2"/>
                <w:kern w:val="0"/>
                <w:szCs w:val="21"/>
              </w:rPr>
              <w:t>\n</w:t>
            </w:r>
            <w:r>
              <w:rPr>
                <w:rFonts w:ascii="JetBrains Mono" w:hAnsi="JetBrains Mono" w:cs="JetBrains Mono"/>
                <w:color w:val="98C379"/>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exit</w:t>
            </w:r>
            <w:r>
              <w:rPr>
                <w:rFonts w:ascii="JetBrains Mono" w:hAnsi="JetBrains Mono" w:cs="JetBrains Mono"/>
                <w:color w:val="ABB2BF"/>
                <w:kern w:val="0"/>
                <w:szCs w:val="21"/>
              </w:rPr>
              <w:t>(</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pid</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创建子进程，从子进程返回ID</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 xml:space="preserve">"now I'm writing in subprocess </w:t>
            </w:r>
            <w:r>
              <w:rPr>
                <w:rFonts w:ascii="JetBrains Mono" w:hAnsi="JetBrains Mono" w:cs="JetBrains Mono"/>
                <w:color w:val="D19A66"/>
                <w:kern w:val="0"/>
                <w:szCs w:val="21"/>
              </w:rPr>
              <w:t>%d</w:t>
            </w:r>
            <w:r>
              <w:rPr>
                <w:rFonts w:ascii="JetBrains Mono" w:hAnsi="JetBrains Mono" w:cs="JetBrains Mono"/>
                <w:color w:val="56B6C2"/>
                <w:kern w:val="0"/>
                <w:szCs w:val="21"/>
              </w:rPr>
              <w:t>\n</w:t>
            </w:r>
            <w:r>
              <w:rPr>
                <w:rFonts w:ascii="JetBrains Mono" w:hAnsi="JetBrains Mono" w:cs="JetBrains Mono"/>
                <w:color w:val="98C379"/>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gtid</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getpid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lockf</w:t>
            </w:r>
            <w:r>
              <w:rPr>
                <w:rFonts w:ascii="JetBrains Mono" w:hAnsi="JetBrains Mono" w:cs="JetBrains Mono"/>
                <w:color w:val="ABB2BF"/>
                <w:kern w:val="0"/>
                <w:szCs w:val="21"/>
              </w:rPr>
              <w:t>(</w:t>
            </w:r>
            <w:r>
              <w:rPr>
                <w:rFonts w:ascii="JetBrains Mono" w:hAnsi="JetBrains Mono" w:cs="JetBrains Mono"/>
                <w:color w:val="E06C75"/>
                <w:kern w:val="0"/>
                <w:szCs w:val="21"/>
              </w:rPr>
              <w:t>fd</w:t>
            </w:r>
            <w:r>
              <w:rPr>
                <w:rFonts w:ascii="JetBrains Mono" w:hAnsi="JetBrains Mono" w:cs="JetBrains Mono"/>
                <w:color w:val="ABB2BF"/>
                <w:kern w:val="0"/>
                <w:szCs w:val="21"/>
              </w:rPr>
              <w:t>[</w:t>
            </w:r>
            <w:r>
              <w:rPr>
                <w:rFonts w:ascii="JetBrains Mono" w:hAnsi="JetBrains Mono" w:cs="JetBrains Mono"/>
                <w:color w:val="D19A66"/>
                <w:kern w:val="0"/>
                <w:szCs w:val="21"/>
              </w:rPr>
              <w:t>1</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F_LOCK</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r>
              <w:rPr>
                <w:rFonts w:ascii="JetBrains Mono" w:hAnsi="JetBrains Mono" w:cs="JetBrains Mono"/>
                <w:i/>
                <w:iCs/>
                <w:color w:val="5C6370"/>
                <w:kern w:val="0"/>
                <w:szCs w:val="21"/>
              </w:rPr>
              <w:t xml:space="preserve"> // 加锁</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sprintf</w:t>
            </w:r>
            <w:r>
              <w:rPr>
                <w:rFonts w:ascii="JetBrains Mono" w:hAnsi="JetBrains Mono" w:cs="JetBrains Mono"/>
                <w:color w:val="ABB2BF"/>
                <w:kern w:val="0"/>
                <w:szCs w:val="21"/>
              </w:rPr>
              <w:t>(</w:t>
            </w:r>
            <w:r>
              <w:rPr>
                <w:rFonts w:ascii="JetBrains Mono" w:hAnsi="JetBrains Mono" w:cs="JetBrains Mono"/>
                <w:color w:val="E06C75"/>
                <w:kern w:val="0"/>
                <w:szCs w:val="21"/>
              </w:rPr>
              <w:t>outpipe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 xml:space="preserve">"child process </w:t>
            </w:r>
            <w:r>
              <w:rPr>
                <w:rFonts w:ascii="JetBrains Mono" w:hAnsi="JetBrains Mono" w:cs="JetBrains Mono"/>
                <w:color w:val="D19A66"/>
                <w:kern w:val="0"/>
                <w:szCs w:val="21"/>
              </w:rPr>
              <w:t>%d</w:t>
            </w:r>
            <w:r>
              <w:rPr>
                <w:rFonts w:ascii="JetBrains Mono" w:hAnsi="JetBrains Mono" w:cs="JetBrains Mono"/>
                <w:color w:val="98C379"/>
                <w:kern w:val="0"/>
                <w:szCs w:val="21"/>
              </w:rPr>
              <w:t xml:space="preserve"> is sending message!</w:t>
            </w:r>
            <w:r>
              <w:rPr>
                <w:rFonts w:ascii="JetBrains Mono" w:hAnsi="JetBrains Mono" w:cs="JetBrains Mono"/>
                <w:color w:val="56B6C2"/>
                <w:kern w:val="0"/>
                <w:szCs w:val="21"/>
              </w:rPr>
              <w:t>\n</w:t>
            </w:r>
            <w:r>
              <w:rPr>
                <w:rFonts w:ascii="JetBrains Mono" w:hAnsi="JetBrains Mono" w:cs="JetBrains Mono"/>
                <w:color w:val="98C379"/>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gtid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write</w:t>
            </w:r>
            <w:r>
              <w:rPr>
                <w:rFonts w:ascii="JetBrains Mono" w:hAnsi="JetBrains Mono" w:cs="JetBrains Mono"/>
                <w:color w:val="ABB2BF"/>
                <w:kern w:val="0"/>
                <w:szCs w:val="21"/>
              </w:rPr>
              <w:t>(</w:t>
            </w:r>
            <w:r>
              <w:rPr>
                <w:rFonts w:ascii="JetBrains Mono" w:hAnsi="JetBrains Mono" w:cs="JetBrains Mono"/>
                <w:color w:val="E06C75"/>
                <w:kern w:val="0"/>
                <w:szCs w:val="21"/>
              </w:rPr>
              <w:t>fd</w:t>
            </w:r>
            <w:r>
              <w:rPr>
                <w:rFonts w:ascii="JetBrains Mono" w:hAnsi="JetBrains Mono" w:cs="JetBrains Mono"/>
                <w:color w:val="ABB2BF"/>
                <w:kern w:val="0"/>
                <w:szCs w:val="21"/>
              </w:rPr>
              <w:t>[</w:t>
            </w:r>
            <w:r>
              <w:rPr>
                <w:rFonts w:ascii="JetBrains Mono" w:hAnsi="JetBrains Mono" w:cs="JetBrains Mono"/>
                <w:color w:val="D19A66"/>
                <w:kern w:val="0"/>
                <w:szCs w:val="21"/>
              </w:rPr>
              <w:t>1</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outpipe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sizeof</w:t>
            </w:r>
            <w:r>
              <w:rPr>
                <w:rFonts w:ascii="JetBrains Mono" w:hAnsi="JetBrains Mono" w:cs="JetBrains Mono"/>
                <w:color w:val="ABB2BF"/>
                <w:kern w:val="0"/>
                <w:szCs w:val="21"/>
              </w:rPr>
              <w:t>(</w:t>
            </w:r>
            <w:r>
              <w:rPr>
                <w:rFonts w:ascii="JetBrains Mono" w:hAnsi="JetBrains Mono" w:cs="JetBrains Mono"/>
                <w:color w:val="E06C75"/>
                <w:kern w:val="0"/>
                <w:szCs w:val="21"/>
              </w:rPr>
              <w:t>outpipe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sleep</w:t>
            </w:r>
            <w:r>
              <w:rPr>
                <w:rFonts w:ascii="JetBrains Mono" w:hAnsi="JetBrains Mono" w:cs="JetBrains Mono"/>
                <w:color w:val="ABB2BF"/>
                <w:kern w:val="0"/>
                <w:szCs w:val="21"/>
              </w:rPr>
              <w:t>(</w:t>
            </w:r>
            <w:r>
              <w:rPr>
                <w:rFonts w:ascii="JetBrains Mono" w:hAnsi="JetBrains Mono" w:cs="JetBrains Mono"/>
                <w:color w:val="D19A66"/>
                <w:kern w:val="0"/>
                <w:szCs w:val="21"/>
              </w:rPr>
              <w:t>1</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lockf</w:t>
            </w:r>
            <w:r>
              <w:rPr>
                <w:rFonts w:ascii="JetBrains Mono" w:hAnsi="JetBrains Mono" w:cs="JetBrains Mono"/>
                <w:color w:val="ABB2BF"/>
                <w:kern w:val="0"/>
                <w:szCs w:val="21"/>
              </w:rPr>
              <w:t>(</w:t>
            </w:r>
            <w:r>
              <w:rPr>
                <w:rFonts w:ascii="JetBrains Mono" w:hAnsi="JetBrains Mono" w:cs="JetBrains Mono"/>
                <w:color w:val="E06C75"/>
                <w:kern w:val="0"/>
                <w:szCs w:val="21"/>
              </w:rPr>
              <w:t>fd</w:t>
            </w:r>
            <w:r>
              <w:rPr>
                <w:rFonts w:ascii="JetBrains Mono" w:hAnsi="JetBrains Mono" w:cs="JetBrains Mono"/>
                <w:color w:val="ABB2BF"/>
                <w:kern w:val="0"/>
                <w:szCs w:val="21"/>
              </w:rPr>
              <w:t>[</w:t>
            </w:r>
            <w:r>
              <w:rPr>
                <w:rFonts w:ascii="JetBrains Mono" w:hAnsi="JetBrains Mono" w:cs="JetBrains Mono"/>
                <w:color w:val="D19A66"/>
                <w:kern w:val="0"/>
                <w:szCs w:val="21"/>
              </w:rPr>
              <w:t>1</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F_ULOCK</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r>
              <w:rPr>
                <w:rFonts w:ascii="JetBrains Mono" w:hAnsi="JetBrains Mono" w:cs="JetBrains Mono"/>
                <w:i/>
                <w:iCs/>
                <w:color w:val="5C6370"/>
                <w:kern w:val="0"/>
                <w:szCs w:val="21"/>
              </w:rPr>
              <w:t xml:space="preserve"> // 解锁</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 xml:space="preserve">"send message successfully and exit subprocess </w:t>
            </w:r>
            <w:r>
              <w:rPr>
                <w:rFonts w:ascii="JetBrains Mono" w:hAnsi="JetBrains Mono" w:cs="JetBrains Mono"/>
                <w:color w:val="D19A66"/>
                <w:kern w:val="0"/>
                <w:szCs w:val="21"/>
              </w:rPr>
              <w:t>%d</w:t>
            </w:r>
            <w:r>
              <w:rPr>
                <w:rFonts w:ascii="JetBrains Mono" w:hAnsi="JetBrains Mono" w:cs="JetBrains Mono"/>
                <w:color w:val="56B6C2"/>
                <w:kern w:val="0"/>
                <w:szCs w:val="21"/>
              </w:rPr>
              <w:t>\n</w:t>
            </w:r>
            <w:r>
              <w:rPr>
                <w:rFonts w:ascii="JetBrains Mono" w:hAnsi="JetBrains Mono" w:cs="JetBrains Mono"/>
                <w:color w:val="98C379"/>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gtid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exit</w:t>
            </w:r>
            <w:r>
              <w:rPr>
                <w:rFonts w:ascii="JetBrains Mono" w:hAnsi="JetBrains Mono" w:cs="JetBrains Mono"/>
                <w:color w:val="ABB2BF"/>
                <w:kern w:val="0"/>
                <w:szCs w:val="21"/>
              </w:rPr>
              <w:t>(</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pid</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&gt;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创建子进程，从父进程返回子进程的ID</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reid</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wait</w:t>
            </w:r>
            <w:r>
              <w:rPr>
                <w:rFonts w:ascii="JetBrains Mono" w:hAnsi="JetBrains Mono" w:cs="JetBrains Mono"/>
                <w:color w:val="ABB2BF"/>
                <w:kern w:val="0"/>
                <w:szCs w:val="21"/>
              </w:rPr>
              <w:t>(</w:t>
            </w:r>
            <w:r>
              <w:rPr>
                <w:rFonts w:ascii="JetBrains Mono" w:hAnsi="JetBrains Mono" w:cs="JetBrains Mono"/>
                <w:color w:val="61AFEF"/>
                <w:kern w:val="0"/>
                <w:szCs w:val="21"/>
              </w:rPr>
              <w:t>NULL</w:t>
            </w:r>
            <w:r>
              <w:rPr>
                <w:rFonts w:ascii="JetBrains Mono" w:hAnsi="JetBrains Mono" w:cs="JetBrains Mono"/>
                <w:color w:val="ABB2BF"/>
                <w:kern w:val="0"/>
                <w:szCs w:val="21"/>
              </w:rPr>
              <w:t>);</w:t>
            </w:r>
            <w:r>
              <w:rPr>
                <w:rFonts w:ascii="JetBrains Mono" w:hAnsi="JetBrains Mono" w:cs="JetBrains Mono"/>
                <w:i/>
                <w:iCs/>
                <w:color w:val="5C6370"/>
                <w:kern w:val="0"/>
                <w:szCs w:val="21"/>
              </w:rPr>
              <w:t xml:space="preserve"> // 等待一个子线程结束？？？</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reid</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D19A66"/>
                <w:kern w:val="0"/>
                <w:szCs w:val="21"/>
              </w:rPr>
              <w:t>1</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"father process calls subprocess failed!</w:t>
            </w:r>
            <w:r>
              <w:rPr>
                <w:rFonts w:ascii="JetBrains Mono" w:hAnsi="JetBrains Mono" w:cs="JetBrains Mono"/>
                <w:color w:val="56B6C2"/>
                <w:kern w:val="0"/>
                <w:szCs w:val="21"/>
              </w:rPr>
              <w:t>\n</w:t>
            </w:r>
            <w:r>
              <w:rPr>
                <w:rFonts w:ascii="JetBrains Mono" w:hAnsi="JetBrains Mono" w:cs="JetBrains Mono"/>
                <w:color w:val="98C379"/>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read</w:t>
            </w:r>
            <w:r>
              <w:rPr>
                <w:rFonts w:ascii="JetBrains Mono" w:hAnsi="JetBrains Mono" w:cs="JetBrains Mono"/>
                <w:color w:val="ABB2BF"/>
                <w:kern w:val="0"/>
                <w:szCs w:val="21"/>
              </w:rPr>
              <w:t>(</w:t>
            </w:r>
            <w:r>
              <w:rPr>
                <w:rFonts w:ascii="JetBrains Mono" w:hAnsi="JetBrains Mono" w:cs="JetBrains Mono"/>
                <w:color w:val="E06C75"/>
                <w:kern w:val="0"/>
                <w:szCs w:val="21"/>
              </w:rPr>
              <w:t>fd</w:t>
            </w:r>
            <w:r>
              <w:rPr>
                <w:rFonts w:ascii="JetBrains Mono" w:hAnsi="JetBrains Mono" w:cs="JetBrains Mono"/>
                <w:color w:val="ABB2BF"/>
                <w:kern w:val="0"/>
                <w:szCs w:val="21"/>
              </w:rPr>
              <w:t>[</w:t>
            </w:r>
            <w:r>
              <w:rPr>
                <w:rFonts w:ascii="JetBrains Mono" w:hAnsi="JetBrains Mono" w:cs="JetBrains Mono"/>
                <w:color w:val="D19A66"/>
                <w:kern w:val="0"/>
                <w:szCs w:val="21"/>
              </w:rPr>
              <w:t>0</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father_str</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sizeof</w:t>
            </w:r>
            <w:r>
              <w:rPr>
                <w:rFonts w:ascii="JetBrains Mono" w:hAnsi="JetBrains Mono" w:cs="JetBrains Mono"/>
                <w:color w:val="ABB2BF"/>
                <w:kern w:val="0"/>
                <w:szCs w:val="21"/>
              </w:rPr>
              <w:t>(</w:t>
            </w:r>
            <w:r>
              <w:rPr>
                <w:rFonts w:ascii="JetBrains Mono" w:hAnsi="JetBrains Mono" w:cs="JetBrains Mono"/>
                <w:color w:val="E06C75"/>
                <w:kern w:val="0"/>
                <w:szCs w:val="21"/>
              </w:rPr>
              <w:t>father_str</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w:t>
            </w:r>
            <w:r>
              <w:rPr>
                <w:rFonts w:ascii="JetBrains Mono" w:hAnsi="JetBrains Mono" w:cs="JetBrains Mono"/>
                <w:color w:val="56B6C2"/>
                <w:kern w:val="0"/>
                <w:szCs w:val="21"/>
              </w:rPr>
              <w:t>\n</w:t>
            </w:r>
            <w:r>
              <w:rPr>
                <w:rFonts w:ascii="JetBrains Mono" w:hAnsi="JetBrains Mono" w:cs="JetBrains Mono"/>
                <w:color w:val="98C379"/>
                <w:kern w:val="0"/>
                <w:szCs w:val="21"/>
              </w:rPr>
              <w:t xml:space="preserve">father process reads from subprocess </w:t>
            </w:r>
            <w:r>
              <w:rPr>
                <w:rFonts w:ascii="JetBrains Mono" w:hAnsi="JetBrains Mono" w:cs="JetBrains Mono"/>
                <w:color w:val="D19A66"/>
                <w:kern w:val="0"/>
                <w:szCs w:val="21"/>
              </w:rPr>
              <w:t>%d</w:t>
            </w:r>
            <w:r>
              <w:rPr>
                <w:rFonts w:ascii="JetBrains Mono" w:hAnsi="JetBrains Mono" w:cs="JetBrains Mono"/>
                <w:color w:val="98C379"/>
                <w:kern w:val="0"/>
                <w:szCs w:val="21"/>
              </w:rPr>
              <w:t>:</w:t>
            </w:r>
            <w:r>
              <w:rPr>
                <w:rFonts w:ascii="JetBrains Mono" w:hAnsi="JetBrains Mono" w:cs="JetBrains Mono"/>
                <w:color w:val="56B6C2"/>
                <w:kern w:val="0"/>
                <w:szCs w:val="21"/>
              </w:rPr>
              <w:t>\n</w:t>
            </w:r>
            <w:r>
              <w:rPr>
                <w:rFonts w:ascii="JetBrains Mono" w:hAnsi="JetBrains Mono" w:cs="JetBrains Mono"/>
                <w:color w:val="98C379"/>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reid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w:t>
            </w:r>
            <w:r>
              <w:rPr>
                <w:rFonts w:ascii="JetBrains Mono" w:hAnsi="JetBrains Mono" w:cs="JetBrains Mono"/>
                <w:color w:val="D19A66"/>
                <w:kern w:val="0"/>
                <w:szCs w:val="21"/>
              </w:rPr>
              <w:t>%s</w:t>
            </w:r>
            <w:r>
              <w:rPr>
                <w:rFonts w:ascii="JetBrains Mono" w:hAnsi="JetBrains Mono" w:cs="JetBrains Mono"/>
                <w:color w:val="56B6C2"/>
                <w:kern w:val="0"/>
                <w:szCs w:val="21"/>
              </w:rPr>
              <w:t>\n</w:t>
            </w:r>
            <w:r>
              <w:rPr>
                <w:rFonts w:ascii="JetBrains Mono" w:hAnsi="JetBrains Mono" w:cs="JetBrains Mono"/>
                <w:color w:val="98C379"/>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father_str</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w:t>
            </w:r>
            <w:r>
              <w:rPr>
                <w:rFonts w:ascii="JetBrains Mono" w:hAnsi="JetBrains Mono" w:cs="JetBrains Mono"/>
                <w:color w:val="56B6C2"/>
                <w:kern w:val="0"/>
                <w:szCs w:val="21"/>
              </w:rPr>
              <w:t>\n</w:t>
            </w:r>
            <w:r>
              <w:rPr>
                <w:rFonts w:ascii="JetBrains Mono" w:hAnsi="JetBrains Mono" w:cs="JetBrains Mono"/>
                <w:color w:val="98C379"/>
                <w:kern w:val="0"/>
                <w:szCs w:val="21"/>
              </w:rPr>
              <w:t>-------------------------分割线----------------------</w:t>
            </w:r>
            <w:r>
              <w:rPr>
                <w:rFonts w:ascii="JetBrains Mono" w:hAnsi="JetBrains Mono" w:cs="JetBrains Mono"/>
                <w:color w:val="56B6C2"/>
                <w:kern w:val="0"/>
                <w:szCs w:val="21"/>
              </w:rPr>
              <w:t>\n</w:t>
            </w:r>
            <w:r>
              <w:rPr>
                <w:rFonts w:ascii="JetBrains Mono" w:hAnsi="JetBrains Mono" w:cs="JetBrains Mono"/>
                <w:color w:val="98C379"/>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num</w:t>
            </w:r>
            <w:r>
              <w:rPr>
                <w:rFonts w:ascii="JetBrains Mono" w:hAnsi="JetBrains Mono" w:cs="JetBrains Mono"/>
                <w:color w:val="C678DD"/>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return</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spacing w:line="0" w:lineRule="atLeast"/>
              <w:rPr>
                <w:rFonts w:ascii="微软雅黑" w:eastAsia="微软雅黑"/>
                <w:color w:val="000000" w:themeColor="text1"/>
                <w:sz w:val="24"/>
                <w:szCs w:val="24"/>
                <w14:textFill>
                  <w14:solidFill>
                    <w14:schemeClr w14:val="tx1"/>
                  </w14:solidFill>
                </w14:textFill>
              </w:rPr>
            </w:pPr>
          </w:p>
          <w:p>
            <w:pPr>
              <w:pStyle w:val="9"/>
              <w:numPr>
                <w:ilvl w:val="0"/>
                <w:numId w:val="5"/>
              </w:numPr>
              <w:spacing w:line="0" w:lineRule="atLeast"/>
              <w:ind w:firstLineChars="0"/>
              <w:rPr>
                <w:rFonts w:hint="eastAsia" w:asciiTheme="minorEastAsia" w:hAnsiTheme="minorEastAsia" w:eastAsiaTheme="minorEastAsia"/>
                <w:szCs w:val="21"/>
              </w:rPr>
            </w:pPr>
            <w:r>
              <w:rPr>
                <w:rFonts w:hint="eastAsia" w:asciiTheme="minorEastAsia" w:hAnsiTheme="minorEastAsia" w:eastAsiaTheme="minorEastAsia"/>
                <w:b/>
                <w:bCs/>
                <w:szCs w:val="21"/>
              </w:rPr>
              <w:t>思考题</w:t>
            </w:r>
          </w:p>
          <w:p>
            <w:pPr>
              <w:spacing w:line="0" w:lineRule="atLeast"/>
              <w:rPr>
                <w:rFonts w:asciiTheme="minorEastAsia" w:hAnsiTheme="minorEastAsia" w:eastAsiaTheme="minorEastAsia"/>
                <w:szCs w:val="21"/>
              </w:rPr>
            </w:pPr>
            <w:r>
              <w:rPr>
                <w:rFonts w:hint="eastAsia" w:asciiTheme="minorEastAsia" w:hAnsiTheme="minorEastAsia" w:eastAsiaTheme="minorEastAsia"/>
                <w:szCs w:val="21"/>
              </w:rPr>
              <w:t>① 指出父进程与三个子进程并发执行的顺序，并说明原因。</w:t>
            </w:r>
          </w:p>
          <w:p>
            <w:pPr>
              <w:spacing w:line="0" w:lineRule="atLeast"/>
              <w:rPr>
                <w:rFonts w:asciiTheme="minorEastAsia" w:hAnsiTheme="minorEastAsia" w:eastAsiaTheme="minorEastAsia"/>
                <w:szCs w:val="21"/>
              </w:rPr>
            </w:pPr>
            <w:r>
              <w:rPr>
                <w:rFonts w:asciiTheme="minorEastAsia" w:hAnsiTheme="minorEastAsia" w:eastAsiaTheme="minorEastAsia"/>
                <w:szCs w:val="21"/>
              </w:rPr>
              <w:tab/>
            </w:r>
            <w:r>
              <w:rPr>
                <w:rFonts w:hint="eastAsia" w:asciiTheme="minorEastAsia" w:hAnsiTheme="minorEastAsia" w:eastAsiaTheme="minorEastAsia"/>
                <w:szCs w:val="21"/>
              </w:rPr>
              <w:t>答：①父进程</w:t>
            </w:r>
            <w:r>
              <w:rPr>
                <w:rFonts w:asciiTheme="minorEastAsia" w:hAnsiTheme="minorEastAsia" w:eastAsiaTheme="minorEastAsia"/>
                <w:szCs w:val="21"/>
              </w:rPr>
              <w:tab/>
            </w:r>
            <w:r>
              <w:rPr>
                <w:rFonts w:hint="eastAsia" w:asciiTheme="minorEastAsia" w:hAnsiTheme="minorEastAsia" w:eastAsiaTheme="minorEastAsia"/>
                <w:szCs w:val="21"/>
              </w:rPr>
              <w:t>：通过wait()阻塞父进程</w:t>
            </w:r>
          </w:p>
          <w:p>
            <w:pPr>
              <w:spacing w:line="0" w:lineRule="atLeast"/>
              <w:rPr>
                <w:rFonts w:asciiTheme="minorEastAsia" w:hAnsiTheme="minorEastAsia" w:eastAsiaTheme="minorEastAsia"/>
                <w:szCs w:val="21"/>
              </w:rPr>
            </w:pPr>
            <w:r>
              <w:rPr>
                <w:rFonts w:asciiTheme="minorEastAsia" w:hAnsiTheme="minorEastAsia" w:eastAsiaTheme="minorEastAsia"/>
                <w:szCs w:val="21"/>
              </w:rPr>
              <w:tab/>
            </w:r>
            <w:r>
              <w:rPr>
                <w:rFonts w:asciiTheme="minorEastAsia" w:hAnsiTheme="minorEastAsia" w:eastAsiaTheme="minorEastAsia"/>
                <w:szCs w:val="21"/>
              </w:rPr>
              <w:tab/>
            </w:r>
            <w:r>
              <w:rPr>
                <w:rFonts w:hint="eastAsia" w:asciiTheme="minorEastAsia" w:hAnsiTheme="minorEastAsia" w:eastAsiaTheme="minorEastAsia"/>
                <w:szCs w:val="21"/>
              </w:rPr>
              <w:t>②子进程1</w:t>
            </w:r>
            <w:r>
              <w:rPr>
                <w:rFonts w:asciiTheme="minorEastAsia" w:hAnsiTheme="minorEastAsia" w:eastAsiaTheme="minorEastAsia"/>
                <w:szCs w:val="21"/>
              </w:rPr>
              <w:tab/>
            </w:r>
            <w:r>
              <w:rPr>
                <w:rFonts w:hint="eastAsia" w:asciiTheme="minorEastAsia" w:hAnsiTheme="minorEastAsia" w:eastAsiaTheme="minorEastAsia"/>
                <w:szCs w:val="21"/>
              </w:rPr>
              <w:t>：操作系统调度算法调度</w:t>
            </w:r>
          </w:p>
          <w:p>
            <w:pPr>
              <w:spacing w:line="0" w:lineRule="atLeast"/>
              <w:rPr>
                <w:rFonts w:asciiTheme="minorEastAsia" w:hAnsiTheme="minorEastAsia" w:eastAsiaTheme="minorEastAsia"/>
                <w:szCs w:val="21"/>
              </w:rPr>
            </w:pPr>
            <w:r>
              <w:rPr>
                <w:rFonts w:asciiTheme="minorEastAsia" w:hAnsiTheme="minorEastAsia" w:eastAsiaTheme="minorEastAsia"/>
                <w:szCs w:val="21"/>
              </w:rPr>
              <w:tab/>
            </w:r>
            <w:r>
              <w:rPr>
                <w:rFonts w:asciiTheme="minorEastAsia" w:hAnsiTheme="minorEastAsia" w:eastAsiaTheme="minorEastAsia"/>
                <w:szCs w:val="21"/>
              </w:rPr>
              <w:tab/>
            </w:r>
            <w:r>
              <w:rPr>
                <w:rFonts w:hint="eastAsia" w:asciiTheme="minorEastAsia" w:hAnsiTheme="minorEastAsia" w:eastAsiaTheme="minorEastAsia"/>
                <w:szCs w:val="21"/>
              </w:rPr>
              <w:t>③父进程</w:t>
            </w:r>
            <w:r>
              <w:rPr>
                <w:rFonts w:asciiTheme="minorEastAsia" w:hAnsiTheme="minorEastAsia" w:eastAsiaTheme="minorEastAsia"/>
                <w:szCs w:val="21"/>
              </w:rPr>
              <w:tab/>
            </w:r>
            <w:r>
              <w:rPr>
                <w:rFonts w:hint="eastAsia" w:asciiTheme="minorEastAsia" w:hAnsiTheme="minorEastAsia" w:eastAsiaTheme="minorEastAsia"/>
                <w:szCs w:val="21"/>
              </w:rPr>
              <w:t>：子进程1结束，父进程从wait()返回继续执行原来程序</w:t>
            </w:r>
          </w:p>
          <w:p>
            <w:pPr>
              <w:spacing w:line="0" w:lineRule="atLeast"/>
              <w:rPr>
                <w:rFonts w:asciiTheme="minorEastAsia" w:hAnsiTheme="minorEastAsia" w:eastAsiaTheme="minorEastAsia"/>
                <w:szCs w:val="21"/>
              </w:rPr>
            </w:pPr>
            <w:r>
              <w:rPr>
                <w:rFonts w:asciiTheme="minorEastAsia" w:hAnsiTheme="minorEastAsia" w:eastAsiaTheme="minorEastAsia"/>
                <w:szCs w:val="21"/>
              </w:rPr>
              <w:tab/>
            </w:r>
            <w:r>
              <w:rPr>
                <w:rFonts w:asciiTheme="minorEastAsia" w:hAnsiTheme="minorEastAsia" w:eastAsiaTheme="minorEastAsia"/>
                <w:szCs w:val="21"/>
              </w:rPr>
              <w:tab/>
            </w:r>
            <w:r>
              <w:rPr>
                <w:rFonts w:hint="eastAsia" w:asciiTheme="minorEastAsia" w:hAnsiTheme="minorEastAsia" w:eastAsiaTheme="minorEastAsia"/>
                <w:szCs w:val="21"/>
              </w:rPr>
              <w:t>④父进程</w:t>
            </w:r>
            <w:r>
              <w:rPr>
                <w:rFonts w:asciiTheme="minorEastAsia" w:hAnsiTheme="minorEastAsia" w:eastAsiaTheme="minorEastAsia"/>
                <w:szCs w:val="21"/>
              </w:rPr>
              <w:tab/>
            </w:r>
            <w:r>
              <w:rPr>
                <w:rFonts w:hint="eastAsia" w:asciiTheme="minorEastAsia" w:hAnsiTheme="minorEastAsia" w:eastAsiaTheme="minorEastAsia"/>
                <w:szCs w:val="21"/>
              </w:rPr>
              <w:t>：通过wait()阻塞父进程</w:t>
            </w:r>
          </w:p>
          <w:p>
            <w:pPr>
              <w:spacing w:line="0" w:lineRule="atLeast"/>
              <w:rPr>
                <w:rFonts w:asciiTheme="minorEastAsia" w:hAnsiTheme="minorEastAsia" w:eastAsiaTheme="minorEastAsia"/>
                <w:szCs w:val="21"/>
              </w:rPr>
            </w:pPr>
            <w:r>
              <w:rPr>
                <w:rFonts w:asciiTheme="minorEastAsia" w:hAnsiTheme="minorEastAsia" w:eastAsiaTheme="minorEastAsia"/>
                <w:szCs w:val="21"/>
              </w:rPr>
              <w:tab/>
            </w:r>
            <w:r>
              <w:rPr>
                <w:rFonts w:asciiTheme="minorEastAsia" w:hAnsiTheme="minorEastAsia" w:eastAsiaTheme="minorEastAsia"/>
                <w:szCs w:val="21"/>
              </w:rPr>
              <w:tab/>
            </w:r>
            <w:r>
              <w:rPr>
                <w:rFonts w:hint="eastAsia" w:asciiTheme="minorEastAsia" w:hAnsiTheme="minorEastAsia" w:eastAsiaTheme="minorEastAsia"/>
                <w:szCs w:val="21"/>
              </w:rPr>
              <w:t>⑤子进程3</w:t>
            </w:r>
            <w:r>
              <w:rPr>
                <w:rFonts w:asciiTheme="minorEastAsia" w:hAnsiTheme="minorEastAsia" w:eastAsiaTheme="minorEastAsia"/>
                <w:szCs w:val="21"/>
              </w:rPr>
              <w:tab/>
            </w:r>
            <w:r>
              <w:rPr>
                <w:rFonts w:hint="eastAsia" w:asciiTheme="minorEastAsia" w:hAnsiTheme="minorEastAsia" w:eastAsiaTheme="minorEastAsia"/>
                <w:szCs w:val="21"/>
              </w:rPr>
              <w:t>：操作系统调度算法调度</w:t>
            </w:r>
          </w:p>
          <w:p>
            <w:pPr>
              <w:spacing w:line="0" w:lineRule="atLeast"/>
              <w:rPr>
                <w:rFonts w:asciiTheme="minorEastAsia" w:hAnsiTheme="minorEastAsia" w:eastAsiaTheme="minorEastAsia"/>
                <w:szCs w:val="21"/>
              </w:rPr>
            </w:pPr>
            <w:r>
              <w:rPr>
                <w:rFonts w:asciiTheme="minorEastAsia" w:hAnsiTheme="minorEastAsia" w:eastAsiaTheme="minorEastAsia"/>
                <w:szCs w:val="21"/>
              </w:rPr>
              <w:tab/>
            </w:r>
            <w:r>
              <w:rPr>
                <w:rFonts w:asciiTheme="minorEastAsia" w:hAnsiTheme="minorEastAsia" w:eastAsiaTheme="minorEastAsia"/>
                <w:szCs w:val="21"/>
              </w:rPr>
              <w:tab/>
            </w:r>
            <w:r>
              <w:rPr>
                <w:rFonts w:hint="eastAsia" w:asciiTheme="minorEastAsia" w:hAnsiTheme="minorEastAsia" w:eastAsiaTheme="minorEastAsia"/>
                <w:szCs w:val="21"/>
              </w:rPr>
              <w:t>⑥父进程</w:t>
            </w:r>
            <w:r>
              <w:rPr>
                <w:rFonts w:asciiTheme="minorEastAsia" w:hAnsiTheme="minorEastAsia" w:eastAsiaTheme="minorEastAsia"/>
                <w:szCs w:val="21"/>
              </w:rPr>
              <w:tab/>
            </w:r>
            <w:r>
              <w:rPr>
                <w:rFonts w:hint="eastAsia" w:asciiTheme="minorEastAsia" w:hAnsiTheme="minorEastAsia" w:eastAsiaTheme="minorEastAsia"/>
                <w:szCs w:val="21"/>
              </w:rPr>
              <w:t>：子进程3结束，父进程从wait()返回继续执行原来程序</w:t>
            </w:r>
          </w:p>
          <w:p>
            <w:pPr>
              <w:spacing w:line="0" w:lineRule="atLeast"/>
              <w:rPr>
                <w:rFonts w:asciiTheme="minorEastAsia" w:hAnsiTheme="minorEastAsia" w:eastAsiaTheme="minorEastAsia"/>
                <w:szCs w:val="21"/>
              </w:rPr>
            </w:pPr>
            <w:r>
              <w:rPr>
                <w:rFonts w:asciiTheme="minorEastAsia" w:hAnsiTheme="minorEastAsia" w:eastAsiaTheme="minorEastAsia"/>
                <w:szCs w:val="21"/>
              </w:rPr>
              <w:tab/>
            </w:r>
            <w:r>
              <w:rPr>
                <w:rFonts w:asciiTheme="minorEastAsia" w:hAnsiTheme="minorEastAsia" w:eastAsiaTheme="minorEastAsia"/>
                <w:szCs w:val="21"/>
              </w:rPr>
              <w:tab/>
            </w:r>
            <w:r>
              <w:rPr>
                <w:rFonts w:hint="eastAsia" w:asciiTheme="minorEastAsia" w:hAnsiTheme="minorEastAsia" w:eastAsiaTheme="minorEastAsia"/>
                <w:szCs w:val="21"/>
              </w:rPr>
              <w:t>⑦父进程</w:t>
            </w:r>
            <w:r>
              <w:rPr>
                <w:rFonts w:asciiTheme="minorEastAsia" w:hAnsiTheme="minorEastAsia" w:eastAsiaTheme="minorEastAsia"/>
                <w:szCs w:val="21"/>
              </w:rPr>
              <w:tab/>
            </w:r>
            <w:r>
              <w:rPr>
                <w:rFonts w:hint="eastAsia" w:asciiTheme="minorEastAsia" w:hAnsiTheme="minorEastAsia" w:eastAsiaTheme="minorEastAsia"/>
                <w:szCs w:val="21"/>
              </w:rPr>
              <w:t>：通过wait()阻塞父进程</w:t>
            </w:r>
          </w:p>
          <w:p>
            <w:pPr>
              <w:spacing w:line="0" w:lineRule="atLeast"/>
              <w:rPr>
                <w:rFonts w:asciiTheme="minorEastAsia" w:hAnsiTheme="minorEastAsia" w:eastAsiaTheme="minorEastAsia"/>
                <w:szCs w:val="21"/>
              </w:rPr>
            </w:pPr>
            <w:r>
              <w:rPr>
                <w:rFonts w:asciiTheme="minorEastAsia" w:hAnsiTheme="minorEastAsia" w:eastAsiaTheme="minorEastAsia"/>
                <w:szCs w:val="21"/>
              </w:rPr>
              <w:tab/>
            </w:r>
            <w:r>
              <w:rPr>
                <w:rFonts w:asciiTheme="minorEastAsia" w:hAnsiTheme="minorEastAsia" w:eastAsiaTheme="minorEastAsia"/>
                <w:szCs w:val="21"/>
              </w:rPr>
              <w:tab/>
            </w:r>
            <w:r>
              <w:rPr>
                <w:rFonts w:hint="eastAsia" w:asciiTheme="minorEastAsia" w:hAnsiTheme="minorEastAsia" w:eastAsiaTheme="minorEastAsia"/>
                <w:szCs w:val="21"/>
              </w:rPr>
              <w:t>⑧子进程2</w:t>
            </w:r>
            <w:r>
              <w:rPr>
                <w:rFonts w:asciiTheme="minorEastAsia" w:hAnsiTheme="minorEastAsia" w:eastAsiaTheme="minorEastAsia"/>
                <w:szCs w:val="21"/>
              </w:rPr>
              <w:tab/>
            </w:r>
            <w:r>
              <w:rPr>
                <w:rFonts w:hint="eastAsia" w:asciiTheme="minorEastAsia" w:hAnsiTheme="minorEastAsia" w:eastAsiaTheme="minorEastAsia"/>
                <w:szCs w:val="21"/>
              </w:rPr>
              <w:t>：操作系统调度算法调度</w:t>
            </w:r>
          </w:p>
          <w:p>
            <w:pPr>
              <w:spacing w:line="0" w:lineRule="atLeast"/>
              <w:rPr>
                <w:rFonts w:asciiTheme="minorEastAsia" w:hAnsiTheme="minorEastAsia" w:eastAsiaTheme="minorEastAsia"/>
                <w:szCs w:val="21"/>
              </w:rPr>
            </w:pPr>
            <w:r>
              <w:rPr>
                <w:rFonts w:asciiTheme="minorEastAsia" w:hAnsiTheme="minorEastAsia" w:eastAsiaTheme="minorEastAsia"/>
                <w:szCs w:val="21"/>
              </w:rPr>
              <w:tab/>
            </w:r>
            <w:r>
              <w:rPr>
                <w:rFonts w:asciiTheme="minorEastAsia" w:hAnsiTheme="minorEastAsia" w:eastAsiaTheme="minorEastAsia"/>
                <w:szCs w:val="21"/>
              </w:rPr>
              <w:tab/>
            </w:r>
            <w:r>
              <w:rPr>
                <w:rFonts w:hint="eastAsia" w:asciiTheme="minorEastAsia" w:hAnsiTheme="minorEastAsia" w:eastAsiaTheme="minorEastAsia"/>
                <w:szCs w:val="21"/>
              </w:rPr>
              <w:t>⑨父进程</w:t>
            </w:r>
            <w:r>
              <w:rPr>
                <w:rFonts w:asciiTheme="minorEastAsia" w:hAnsiTheme="minorEastAsia" w:eastAsiaTheme="minorEastAsia"/>
                <w:szCs w:val="21"/>
              </w:rPr>
              <w:tab/>
            </w:r>
            <w:r>
              <w:rPr>
                <w:rFonts w:hint="eastAsia" w:asciiTheme="minorEastAsia" w:hAnsiTheme="minorEastAsia" w:eastAsiaTheme="minorEastAsia"/>
                <w:szCs w:val="21"/>
              </w:rPr>
              <w:t>：子进程2结束，父进程从wait()返回继续执行原来程序</w:t>
            </w:r>
          </w:p>
          <w:p>
            <w:pPr>
              <w:spacing w:line="0" w:lineRule="atLeast"/>
              <w:rPr>
                <w:rFonts w:asciiTheme="minorEastAsia" w:hAnsiTheme="minorEastAsia" w:eastAsiaTheme="minorEastAsia"/>
                <w:szCs w:val="21"/>
              </w:rPr>
            </w:pPr>
            <w:r>
              <w:rPr>
                <w:rFonts w:asciiTheme="minorEastAsia" w:hAnsiTheme="minorEastAsia" w:eastAsiaTheme="minorEastAsia"/>
                <w:szCs w:val="21"/>
              </w:rPr>
              <w:t xml:space="preserve">② </w:t>
            </w:r>
            <w:r>
              <w:rPr>
                <w:rFonts w:hint="eastAsia" w:asciiTheme="minorEastAsia" w:hAnsiTheme="minorEastAsia" w:eastAsiaTheme="minorEastAsia"/>
                <w:szCs w:val="21"/>
              </w:rPr>
              <w:t>若不对管道加以互斥控制，会有什么后果？</w:t>
            </w:r>
          </w:p>
          <w:p>
            <w:pPr>
              <w:spacing w:line="0" w:lineRule="atLeast"/>
              <w:rPr>
                <w:rFonts w:asciiTheme="minorEastAsia" w:hAnsiTheme="minorEastAsia" w:eastAsiaTheme="minorEastAsia"/>
                <w:szCs w:val="21"/>
              </w:rPr>
            </w:pPr>
            <w:r>
              <w:rPr>
                <w:rFonts w:asciiTheme="minorEastAsia" w:hAnsiTheme="minorEastAsia" w:eastAsiaTheme="minorEastAsia"/>
                <w:szCs w:val="21"/>
              </w:rPr>
              <w:tab/>
            </w:r>
            <w:r>
              <w:rPr>
                <w:rFonts w:hint="eastAsia" w:asciiTheme="minorEastAsia" w:hAnsiTheme="minorEastAsia" w:eastAsiaTheme="minorEastAsia"/>
                <w:szCs w:val="21"/>
              </w:rPr>
              <w:t>答：会导致父进程从管道中读出的信息不一定为对应子进程输入的信息</w:t>
            </w:r>
          </w:p>
          <w:p>
            <w:pPr>
              <w:spacing w:line="0" w:lineRule="atLeast"/>
              <w:rPr>
                <w:rFonts w:asciiTheme="minorEastAsia" w:hAnsiTheme="minorEastAsia" w:eastAsiaTheme="minorEastAsia"/>
                <w:szCs w:val="21"/>
              </w:rPr>
            </w:pPr>
            <w:r>
              <w:rPr>
                <w:rFonts w:asciiTheme="minorEastAsia" w:hAnsiTheme="minorEastAsia" w:eastAsiaTheme="minorEastAsia"/>
                <w:szCs w:val="21"/>
              </w:rPr>
              <w:t xml:space="preserve">③ </w:t>
            </w:r>
            <w:r>
              <w:rPr>
                <w:rFonts w:hint="eastAsia" w:asciiTheme="minorEastAsia" w:hAnsiTheme="minorEastAsia" w:eastAsiaTheme="minorEastAsia"/>
                <w:szCs w:val="21"/>
              </w:rPr>
              <w:t>说明你是如何实现父子进程之间的同步的。</w:t>
            </w:r>
          </w:p>
          <w:p>
            <w:pPr>
              <w:spacing w:line="0" w:lineRule="atLeast"/>
              <w:rPr>
                <w:rFonts w:hint="eastAsia" w:asciiTheme="minorEastAsia" w:hAnsiTheme="minorEastAsia" w:eastAsiaTheme="minorEastAsia"/>
                <w:szCs w:val="21"/>
              </w:rPr>
            </w:pPr>
            <w:r>
              <w:rPr>
                <w:rFonts w:asciiTheme="minorEastAsia" w:hAnsiTheme="minorEastAsia" w:eastAsiaTheme="minorEastAsia"/>
                <w:szCs w:val="21"/>
              </w:rPr>
              <w:tab/>
            </w:r>
            <w:r>
              <w:rPr>
                <w:rFonts w:hint="eastAsia" w:asciiTheme="minorEastAsia" w:hAnsiTheme="minorEastAsia" w:eastAsiaTheme="minorEastAsia"/>
                <w:szCs w:val="21"/>
              </w:rPr>
              <w:t>通过wait()函数实现父子进程之间的同步。在父进程中调用</w:t>
            </w:r>
            <w:r>
              <w:rPr>
                <w:rFonts w:asciiTheme="minorEastAsia" w:hAnsiTheme="minorEastAsia" w:eastAsiaTheme="minorEastAsia"/>
                <w:szCs w:val="21"/>
              </w:rPr>
              <w:t>wait()</w:t>
            </w:r>
            <w:r>
              <w:rPr>
                <w:rFonts w:hint="eastAsia" w:asciiTheme="minorEastAsia" w:hAnsiTheme="minorEastAsia" w:eastAsiaTheme="minorEastAsia"/>
                <w:szCs w:val="21"/>
              </w:rPr>
              <w:t>，则父进程被阻塞，进入等待队列，等待子进程结束。当子进程结束时，父进程从</w:t>
            </w:r>
            <w:r>
              <w:rPr>
                <w:rFonts w:asciiTheme="minorEastAsia" w:hAnsiTheme="minorEastAsia" w:eastAsiaTheme="minorEastAsia"/>
                <w:szCs w:val="21"/>
              </w:rPr>
              <w:t>wait()</w:t>
            </w:r>
            <w:r>
              <w:rPr>
                <w:rFonts w:hint="eastAsia" w:asciiTheme="minorEastAsia" w:hAnsiTheme="minorEastAsia" w:eastAsiaTheme="minorEastAsia"/>
                <w:szCs w:val="21"/>
              </w:rPr>
              <w:t>返回继续执行原来的程序。</w:t>
            </w:r>
            <w:r>
              <w:rPr>
                <w:rStyle w:val="23"/>
                <w:rFonts w:hint="default" w:asciiTheme="minorEastAsia" w:hAnsiTheme="minorEastAsia" w:eastAsiaTheme="minorEastAsia"/>
                <w:sz w:val="21"/>
                <w:szCs w:val="21"/>
              </w:rPr>
              <w:t xml:space="preserve">互斥是使用了 </w:t>
            </w:r>
            <w:r>
              <w:rPr>
                <w:rStyle w:val="24"/>
                <w:rFonts w:asciiTheme="minorEastAsia" w:hAnsiTheme="minorEastAsia" w:eastAsiaTheme="minorEastAsia"/>
                <w:sz w:val="21"/>
                <w:szCs w:val="21"/>
              </w:rPr>
              <w:t>lockf()</w:t>
            </w:r>
            <w:r>
              <w:rPr>
                <w:rStyle w:val="23"/>
                <w:rFonts w:hint="default" w:asciiTheme="minorEastAsia" w:hAnsiTheme="minorEastAsia" w:eastAsiaTheme="minorEastAsia"/>
                <w:sz w:val="21"/>
                <w:szCs w:val="21"/>
              </w:rPr>
              <w:t xml:space="preserve">的系统调用来实现，同步是使用了 </w:t>
            </w:r>
            <w:r>
              <w:rPr>
                <w:rStyle w:val="24"/>
                <w:rFonts w:asciiTheme="minorEastAsia" w:hAnsiTheme="minorEastAsia" w:eastAsiaTheme="minorEastAsia"/>
                <w:sz w:val="21"/>
                <w:szCs w:val="21"/>
              </w:rPr>
              <w:t>wait(NULL)</w:t>
            </w:r>
            <w:r>
              <w:rPr>
                <w:rStyle w:val="23"/>
                <w:rFonts w:hint="default" w:asciiTheme="minorEastAsia" w:hAnsiTheme="minorEastAsia" w:eastAsiaTheme="minorEastAsia"/>
                <w:sz w:val="21"/>
                <w:szCs w:val="21"/>
              </w:rPr>
              <w:t>来实现的</w:t>
            </w:r>
          </w:p>
          <w:p>
            <w:pPr>
              <w:spacing w:line="0" w:lineRule="atLeast"/>
              <w:rPr>
                <w:rFonts w:hint="eastAsia"/>
              </w:rPr>
            </w:pPr>
          </w:p>
          <w:p>
            <w:pPr>
              <w:jc w:val="center"/>
              <w:rPr>
                <w:rFonts w:asciiTheme="minorEastAsia" w:hAnsiTheme="minorEastAsia" w:eastAsiaTheme="minorEastAsia"/>
                <w:b/>
                <w:sz w:val="36"/>
                <w:szCs w:val="36"/>
              </w:rPr>
            </w:pPr>
            <w:r>
              <w:rPr>
                <w:rFonts w:hint="eastAsia" w:asciiTheme="minorEastAsia" w:hAnsiTheme="minorEastAsia" w:eastAsiaTheme="minorEastAsia"/>
                <w:b/>
                <w:sz w:val="36"/>
                <w:szCs w:val="36"/>
              </w:rPr>
              <w:t>实验四</w:t>
            </w:r>
          </w:p>
          <w:p>
            <w:pPr>
              <w:numPr>
                <w:ilvl w:val="0"/>
                <w:numId w:val="6"/>
              </w:numPr>
              <w:rPr>
                <w:rFonts w:cs="Times New Roman" w:asciiTheme="minorEastAsia" w:hAnsiTheme="minorEastAsia" w:eastAsiaTheme="minorEastAsia"/>
                <w:b/>
                <w:szCs w:val="21"/>
              </w:rPr>
            </w:pPr>
            <w:r>
              <w:rPr>
                <w:rFonts w:hint="eastAsia" w:cs="Times New Roman" w:asciiTheme="minorEastAsia" w:hAnsiTheme="minorEastAsia" w:eastAsiaTheme="minorEastAsia"/>
                <w:b/>
                <w:szCs w:val="21"/>
              </w:rPr>
              <w:t>实验目的：</w:t>
            </w:r>
          </w:p>
          <w:p>
            <w:pPr>
              <w:rPr>
                <w:rFonts w:asciiTheme="minorEastAsia" w:hAnsiTheme="minorEastAsia" w:eastAsiaTheme="minorEastAsia"/>
                <w:szCs w:val="21"/>
              </w:rPr>
            </w:pPr>
            <w:r>
              <w:rPr>
                <w:rFonts w:hint="eastAsia" w:cs="Times New Roman" w:asciiTheme="minorEastAsia" w:hAnsiTheme="minorEastAsia" w:eastAsiaTheme="minorEastAsia"/>
                <w:szCs w:val="21"/>
              </w:rPr>
              <w:t xml:space="preserve">   </w:t>
            </w:r>
            <w:r>
              <w:rPr>
                <w:rFonts w:hint="eastAsia" w:asciiTheme="minorEastAsia" w:hAnsiTheme="minorEastAsia" w:eastAsiaTheme="minorEastAsia"/>
                <w:szCs w:val="21"/>
              </w:rPr>
              <w:t xml:space="preserve"> 进一步理解父子进程之间的关系。</w:t>
            </w:r>
          </w:p>
          <w:p>
            <w:pPr>
              <w:numPr>
                <w:ilvl w:val="1"/>
                <w:numId w:val="7"/>
              </w:numPr>
              <w:rPr>
                <w:rFonts w:asciiTheme="minorEastAsia" w:hAnsiTheme="minorEastAsia" w:eastAsiaTheme="minorEastAsia"/>
                <w:szCs w:val="21"/>
              </w:rPr>
            </w:pPr>
            <w:r>
              <w:rPr>
                <w:rFonts w:hint="eastAsia" w:asciiTheme="minorEastAsia" w:hAnsiTheme="minorEastAsia" w:eastAsiaTheme="minorEastAsia"/>
                <w:szCs w:val="21"/>
              </w:rPr>
              <w:t>理解内存页面调度的机理。</w:t>
            </w:r>
          </w:p>
          <w:p>
            <w:pPr>
              <w:numPr>
                <w:ilvl w:val="1"/>
                <w:numId w:val="7"/>
              </w:numPr>
              <w:rPr>
                <w:rFonts w:asciiTheme="minorEastAsia" w:hAnsiTheme="minorEastAsia" w:eastAsiaTheme="minorEastAsia"/>
                <w:szCs w:val="21"/>
              </w:rPr>
            </w:pPr>
            <w:r>
              <w:rPr>
                <w:rFonts w:hint="eastAsia" w:asciiTheme="minorEastAsia" w:hAnsiTheme="minorEastAsia" w:eastAsiaTheme="minorEastAsia"/>
                <w:szCs w:val="21"/>
              </w:rPr>
              <w:t>掌握页面置换算法的实现方法。</w:t>
            </w:r>
          </w:p>
          <w:p>
            <w:pPr>
              <w:numPr>
                <w:ilvl w:val="1"/>
                <w:numId w:val="7"/>
              </w:numPr>
              <w:rPr>
                <w:rFonts w:asciiTheme="minorEastAsia" w:hAnsiTheme="minorEastAsia" w:eastAsiaTheme="minorEastAsia"/>
                <w:szCs w:val="21"/>
              </w:rPr>
            </w:pPr>
            <w:r>
              <w:rPr>
                <w:rFonts w:hint="eastAsia" w:asciiTheme="minorEastAsia" w:hAnsiTheme="minorEastAsia" w:eastAsiaTheme="minorEastAsia"/>
                <w:szCs w:val="21"/>
              </w:rPr>
              <w:t>通过实验比较不同调度算法的优劣。</w:t>
            </w:r>
          </w:p>
          <w:p>
            <w:pPr>
              <w:numPr>
                <w:ilvl w:val="1"/>
                <w:numId w:val="7"/>
              </w:numPr>
              <w:rPr>
                <w:rFonts w:asciiTheme="minorEastAsia" w:hAnsiTheme="minorEastAsia" w:eastAsiaTheme="minorEastAsia"/>
                <w:szCs w:val="21"/>
              </w:rPr>
            </w:pPr>
            <w:r>
              <w:rPr>
                <w:rFonts w:hint="eastAsia" w:asciiTheme="minorEastAsia" w:hAnsiTheme="minorEastAsia" w:eastAsiaTheme="minorEastAsia"/>
                <w:szCs w:val="21"/>
              </w:rPr>
              <w:t>培养综合运用所学知识的能力。</w:t>
            </w:r>
          </w:p>
          <w:p>
            <w:pPr>
              <w:rPr>
                <w:rFonts w:asciiTheme="minorEastAsia" w:hAnsiTheme="minorEastAsia" w:eastAsiaTheme="minorEastAsia"/>
                <w:szCs w:val="21"/>
              </w:rPr>
            </w:pPr>
            <w:r>
              <w:rPr>
                <w:rFonts w:hint="eastAsia" w:asciiTheme="minorEastAsia" w:hAnsiTheme="minorEastAsia" w:eastAsiaTheme="minorEastAsia"/>
                <w:szCs w:val="21"/>
              </w:rPr>
              <w:t xml:space="preserve">       页面置换算法是虚拟存储管理实现的关键，通过本次试验理解内存页面调度的机制，在模拟实现FIFO、LRU等经典页面置换算法的基础上，比较各种置换算法的效率及优缺点，从而了解虚拟存储实现的过程。将不同的置换算法放在不同的子进程中加以模拟，培养综合运用所学知识的能力。</w:t>
            </w:r>
          </w:p>
          <w:p>
            <w:pPr>
              <w:numPr>
                <w:ilvl w:val="0"/>
                <w:numId w:val="6"/>
              </w:numPr>
              <w:rPr>
                <w:rFonts w:asciiTheme="minorEastAsia" w:hAnsiTheme="minorEastAsia" w:eastAsiaTheme="minorEastAsia"/>
                <w:b/>
                <w:szCs w:val="21"/>
              </w:rPr>
            </w:pPr>
            <w:r>
              <w:rPr>
                <w:rFonts w:hint="eastAsia" w:asciiTheme="minorEastAsia" w:hAnsiTheme="minorEastAsia" w:eastAsiaTheme="minorEastAsia"/>
                <w:b/>
                <w:szCs w:val="21"/>
              </w:rPr>
              <w:t>实验内容及要求</w:t>
            </w:r>
          </w:p>
          <w:p>
            <w:pPr>
              <w:ind w:firstLine="420"/>
              <w:rPr>
                <w:rFonts w:asciiTheme="minorEastAsia" w:hAnsiTheme="minorEastAsia" w:eastAsiaTheme="minorEastAsia"/>
                <w:szCs w:val="21"/>
              </w:rPr>
            </w:pPr>
            <w:r>
              <w:rPr>
                <w:rFonts w:hint="eastAsia" w:asciiTheme="minorEastAsia" w:hAnsiTheme="minorEastAsia" w:eastAsiaTheme="minorEastAsia"/>
                <w:b/>
                <w:szCs w:val="21"/>
              </w:rPr>
              <w:t xml:space="preserve"> </w:t>
            </w:r>
            <w:r>
              <w:rPr>
                <w:rFonts w:hint="eastAsia" w:asciiTheme="minorEastAsia" w:hAnsiTheme="minorEastAsia" w:eastAsiaTheme="minorEastAsia"/>
                <w:szCs w:val="21"/>
              </w:rPr>
              <w:t xml:space="preserve">  这是一个综合型实验，要求在掌握父子进程并发执行机制和内存页面置换算法的基础上，能综合运用这两方面的知识，自行编制程序。</w:t>
            </w:r>
          </w:p>
          <w:p>
            <w:pPr>
              <w:ind w:firstLine="420"/>
              <w:rPr>
                <w:rFonts w:asciiTheme="minorEastAsia" w:hAnsiTheme="minorEastAsia" w:eastAsiaTheme="minorEastAsia"/>
                <w:szCs w:val="21"/>
              </w:rPr>
            </w:pPr>
            <w:r>
              <w:rPr>
                <w:rFonts w:hint="eastAsia" w:asciiTheme="minorEastAsia" w:hAnsiTheme="minorEastAsia" w:eastAsiaTheme="minorEastAsia"/>
                <w:szCs w:val="21"/>
              </w:rPr>
              <w:t>程序涉及一个父进程和两个子进程。父进程使用rand()函数随机产生若干随机数，经过处理后，存于一数组Acess_Series[]中，作为内存页面访问的序列。两个子进程根据这个访问序列，分别采用FIFO和LRU两种不同的页面置换算法对内存页面进行调度。要求：</w:t>
            </w:r>
          </w:p>
          <w:p>
            <w:pPr>
              <w:numPr>
                <w:ilvl w:val="0"/>
                <w:numId w:val="8"/>
              </w:numPr>
              <w:rPr>
                <w:rFonts w:asciiTheme="minorEastAsia" w:hAnsiTheme="minorEastAsia" w:eastAsiaTheme="minorEastAsia"/>
                <w:szCs w:val="21"/>
              </w:rPr>
            </w:pPr>
            <w:r>
              <w:rPr>
                <w:rFonts w:hint="eastAsia" w:asciiTheme="minorEastAsia" w:hAnsiTheme="minorEastAsia" w:eastAsiaTheme="minorEastAsia"/>
                <w:szCs w:val="21"/>
              </w:rPr>
              <w:t>每个子进程应能反映出页面置换的过程，并统计页面置换算法的命中或缺页情况。</w:t>
            </w:r>
          </w:p>
          <w:p>
            <w:pPr>
              <w:ind w:firstLine="420"/>
              <w:rPr>
                <w:rFonts w:asciiTheme="minorEastAsia" w:hAnsiTheme="minorEastAsia" w:eastAsiaTheme="minorEastAsia"/>
                <w:szCs w:val="21"/>
              </w:rPr>
            </w:pPr>
            <w:r>
              <w:rPr>
                <w:rFonts w:hint="eastAsia" w:asciiTheme="minorEastAsia" w:hAnsiTheme="minorEastAsia" w:eastAsiaTheme="minorEastAsia"/>
                <w:szCs w:val="21"/>
              </w:rPr>
              <w:t>设缺页的次数为diseffect。总的页面访问次数为total_instruction。</w:t>
            </w:r>
          </w:p>
          <w:p>
            <w:pPr>
              <w:ind w:firstLine="420"/>
              <w:rPr>
                <w:rFonts w:asciiTheme="minorEastAsia" w:hAnsiTheme="minorEastAsia" w:eastAsiaTheme="minorEastAsia"/>
                <w:szCs w:val="21"/>
              </w:rPr>
            </w:pPr>
            <w:r>
              <w:rPr>
                <w:rFonts w:hint="eastAsia" w:asciiTheme="minorEastAsia" w:hAnsiTheme="minorEastAsia" w:eastAsiaTheme="minorEastAsia"/>
                <w:szCs w:val="21"/>
              </w:rPr>
              <w:t>缺页率 = disaffect/total_instruction</w:t>
            </w:r>
          </w:p>
          <w:p>
            <w:pPr>
              <w:ind w:firstLine="420"/>
              <w:rPr>
                <w:rFonts w:asciiTheme="minorEastAsia" w:hAnsiTheme="minorEastAsia" w:eastAsiaTheme="minorEastAsia"/>
                <w:szCs w:val="21"/>
              </w:rPr>
            </w:pPr>
            <w:r>
              <w:rPr>
                <w:rFonts w:hint="eastAsia" w:asciiTheme="minorEastAsia" w:hAnsiTheme="minorEastAsia" w:eastAsiaTheme="minorEastAsia"/>
                <w:szCs w:val="21"/>
              </w:rPr>
              <w:t>命中率 = 1- disaffect/total_instruction</w:t>
            </w:r>
          </w:p>
          <w:p>
            <w:pPr>
              <w:ind w:firstLine="420"/>
              <w:rPr>
                <w:rFonts w:cs="Times New Roman" w:asciiTheme="minorEastAsia" w:hAnsiTheme="minorEastAsia" w:eastAsiaTheme="minorEastAsia"/>
                <w:szCs w:val="21"/>
              </w:rPr>
            </w:pPr>
            <w:r>
              <w:rPr>
                <w:rFonts w:hint="eastAsia" w:asciiTheme="minorEastAsia" w:hAnsiTheme="minorEastAsia" w:eastAsiaTheme="minorEastAsia"/>
                <w:szCs w:val="21"/>
              </w:rPr>
              <w:t>2）将为进程分配的内存页面数mframe作为程序的参数，通过多次运行程序，说明FIFO算法存在的Belady现象</w:t>
            </w:r>
            <w:r>
              <w:rPr>
                <w:rFonts w:hint="eastAsia" w:cs="Times New Roman" w:asciiTheme="minorEastAsia" w:hAnsiTheme="minorEastAsia" w:eastAsiaTheme="minorEastAsia"/>
                <w:szCs w:val="21"/>
              </w:rPr>
              <w:t>。</w:t>
            </w:r>
          </w:p>
          <w:p>
            <w:pPr>
              <w:rPr>
                <w:rFonts w:cs="Times New Roman" w:asciiTheme="minorEastAsia" w:hAnsiTheme="minorEastAsia" w:eastAsiaTheme="minorEastAsia"/>
                <w:b/>
                <w:szCs w:val="21"/>
              </w:rPr>
            </w:pPr>
            <w:r>
              <w:rPr>
                <w:rFonts w:hint="eastAsia" w:cs="Times New Roman" w:asciiTheme="minorEastAsia" w:hAnsiTheme="minorEastAsia" w:eastAsiaTheme="minorEastAsia"/>
                <w:b/>
                <w:szCs w:val="21"/>
              </w:rPr>
              <w:t>三、程序流程图</w:t>
            </w:r>
          </w:p>
          <w:p>
            <w:pPr>
              <w:widowControl/>
              <w:rPr>
                <w:rFonts w:asciiTheme="minorEastAsia" w:hAnsiTheme="minorEastAsia" w:eastAsiaTheme="minorEastAsia"/>
                <w:kern w:val="0"/>
                <w:szCs w:val="21"/>
              </w:rPr>
            </w:pPr>
            <w:r>
              <w:rPr>
                <w:rStyle w:val="23"/>
                <w:rFonts w:hint="default" w:asciiTheme="minorEastAsia" w:hAnsiTheme="minorEastAsia" w:eastAsiaTheme="minorEastAsia"/>
                <w:sz w:val="21"/>
                <w:szCs w:val="21"/>
              </w:rPr>
              <w:t>基础点的程序大体流程图如下：</w:t>
            </w:r>
          </w:p>
          <w:p>
            <w:pPr>
              <w:jc w:val="center"/>
              <w:rPr>
                <w:rFonts w:hint="eastAsia" w:cs="Times New Roman" w:asciiTheme="minorEastAsia" w:hAnsiTheme="minorEastAsia" w:eastAsiaTheme="minorEastAsia"/>
                <w:szCs w:val="21"/>
              </w:rPr>
            </w:pPr>
            <w:r>
              <w:rPr>
                <w:rFonts w:asciiTheme="minorEastAsia" w:hAnsiTheme="minorEastAsia" w:eastAsiaTheme="minorEastAsia"/>
                <w:szCs w:val="21"/>
              </w:rPr>
              <w:drawing>
                <wp:inline distT="0" distB="0" distL="0" distR="0">
                  <wp:extent cx="5274310" cy="74599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5274310" cy="7459980"/>
                          </a:xfrm>
                          <a:prstGeom prst="rect">
                            <a:avLst/>
                          </a:prstGeom>
                        </pic:spPr>
                      </pic:pic>
                    </a:graphicData>
                  </a:graphic>
                </wp:inline>
              </w:drawing>
            </w:r>
          </w:p>
          <w:p>
            <w:pPr>
              <w:widowControl/>
              <w:rPr>
                <w:rFonts w:asciiTheme="minorEastAsia" w:hAnsiTheme="minorEastAsia" w:eastAsiaTheme="minorEastAsia"/>
                <w:kern w:val="0"/>
                <w:szCs w:val="21"/>
              </w:rPr>
            </w:pPr>
            <w:r>
              <w:rPr>
                <w:rStyle w:val="23"/>
                <w:rFonts w:hint="default" w:asciiTheme="minorEastAsia" w:hAnsiTheme="minorEastAsia" w:eastAsiaTheme="minorEastAsia"/>
                <w:sz w:val="21"/>
                <w:szCs w:val="21"/>
              </w:rPr>
              <w:t>扩展点一的流程图：</w:t>
            </w:r>
          </w:p>
          <w:p>
            <w:pPr>
              <w:jc w:val="center"/>
              <w:rPr>
                <w:rFonts w:cs="Times New Roman" w:asciiTheme="minorEastAsia" w:hAnsiTheme="minorEastAsia" w:eastAsiaTheme="minorEastAsia"/>
                <w:szCs w:val="21"/>
              </w:rPr>
            </w:pPr>
            <w:r>
              <w:rPr>
                <w:rFonts w:asciiTheme="minorEastAsia" w:hAnsiTheme="minorEastAsia" w:eastAsiaTheme="minorEastAsia"/>
                <w:szCs w:val="21"/>
              </w:rPr>
              <w:drawing>
                <wp:inline distT="0" distB="0" distL="0" distR="0">
                  <wp:extent cx="5274310" cy="566229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5274310" cy="5662295"/>
                          </a:xfrm>
                          <a:prstGeom prst="rect">
                            <a:avLst/>
                          </a:prstGeom>
                        </pic:spPr>
                      </pic:pic>
                    </a:graphicData>
                  </a:graphic>
                </wp:inline>
              </w:drawing>
            </w:r>
          </w:p>
          <w:p>
            <w:pPr>
              <w:rPr>
                <w:rFonts w:cs="Times New Roman" w:asciiTheme="minorEastAsia" w:hAnsiTheme="minorEastAsia" w:eastAsiaTheme="minorEastAsia"/>
                <w:szCs w:val="21"/>
              </w:rPr>
            </w:pPr>
          </w:p>
          <w:p>
            <w:pPr>
              <w:rPr>
                <w:rFonts w:cs="Times New Roman" w:asciiTheme="minorEastAsia" w:hAnsiTheme="minorEastAsia" w:eastAsiaTheme="minorEastAsia"/>
                <w:b/>
                <w:szCs w:val="21"/>
              </w:rPr>
            </w:pPr>
            <w:r>
              <w:rPr>
                <w:rFonts w:hint="eastAsia" w:cs="Times New Roman" w:asciiTheme="minorEastAsia" w:hAnsiTheme="minorEastAsia" w:eastAsiaTheme="minorEastAsia"/>
                <w:b/>
                <w:szCs w:val="21"/>
              </w:rPr>
              <w:t>四、程序描述</w:t>
            </w:r>
          </w:p>
          <w:p>
            <w:pPr>
              <w:ind w:firstLine="420" w:firstLineChars="200"/>
              <w:rPr>
                <w:rFonts w:asciiTheme="minorEastAsia" w:hAnsiTheme="minorEastAsia" w:eastAsiaTheme="minorEastAsia"/>
                <w:bCs/>
                <w:szCs w:val="21"/>
              </w:rPr>
            </w:pPr>
            <w:r>
              <w:rPr>
                <w:rFonts w:hint="eastAsia" w:asciiTheme="minorEastAsia" w:hAnsiTheme="minorEastAsia" w:eastAsiaTheme="minorEastAsia"/>
                <w:bCs/>
                <w:szCs w:val="21"/>
              </w:rPr>
              <w:t>对生产的随机页面数据，开展了FIFO与LRU的页面置换算法，并对置换效果和命中率等信息进行展示。并对FIFO中的Belady现象进行了检验。</w:t>
            </w:r>
          </w:p>
          <w:p>
            <w:pPr>
              <w:ind w:firstLine="420" w:firstLineChars="200"/>
              <w:rPr>
                <w:rFonts w:asciiTheme="minorEastAsia" w:hAnsiTheme="minorEastAsia" w:eastAsiaTheme="minorEastAsia"/>
                <w:bCs/>
                <w:szCs w:val="21"/>
              </w:rPr>
            </w:pPr>
            <w:r>
              <w:rPr>
                <w:rStyle w:val="23"/>
                <w:rFonts w:hint="default" w:asciiTheme="minorEastAsia" w:hAnsiTheme="minorEastAsia" w:eastAsiaTheme="minorEastAsia"/>
                <w:sz w:val="21"/>
                <w:szCs w:val="21"/>
              </w:rPr>
              <w:t xml:space="preserve">完成了基础点： 程序用父进程创建两个子进程， 父进程产生随机序列并完成初始化，两个子进程分别实现 </w:t>
            </w:r>
            <w:r>
              <w:rPr>
                <w:rStyle w:val="24"/>
                <w:rFonts w:asciiTheme="minorEastAsia" w:hAnsiTheme="minorEastAsia" w:eastAsiaTheme="minorEastAsia"/>
                <w:sz w:val="21"/>
                <w:szCs w:val="21"/>
              </w:rPr>
              <w:t xml:space="preserve">FIFO </w:t>
            </w:r>
            <w:r>
              <w:rPr>
                <w:rStyle w:val="23"/>
                <w:rFonts w:hint="default" w:asciiTheme="minorEastAsia" w:hAnsiTheme="minorEastAsia" w:eastAsiaTheme="minorEastAsia"/>
                <w:sz w:val="21"/>
                <w:szCs w:val="21"/>
              </w:rPr>
              <w:t xml:space="preserve">算法和 </w:t>
            </w:r>
            <w:r>
              <w:rPr>
                <w:rStyle w:val="24"/>
                <w:rFonts w:asciiTheme="minorEastAsia" w:hAnsiTheme="minorEastAsia" w:eastAsiaTheme="minorEastAsia"/>
                <w:sz w:val="21"/>
                <w:szCs w:val="21"/>
              </w:rPr>
              <w:t xml:space="preserve">LRU </w:t>
            </w:r>
            <w:r>
              <w:rPr>
                <w:rStyle w:val="23"/>
                <w:rFonts w:hint="default" w:asciiTheme="minorEastAsia" w:hAnsiTheme="minorEastAsia" w:eastAsiaTheme="minorEastAsia"/>
                <w:sz w:val="21"/>
                <w:szCs w:val="21"/>
              </w:rPr>
              <w:t>算法，并分别输出每个状态的内存中页帧状态，最终输出缺页率。</w:t>
            </w:r>
          </w:p>
          <w:p>
            <w:pPr>
              <w:ind w:firstLine="420" w:firstLineChars="200"/>
              <w:rPr>
                <w:rFonts w:hint="eastAsia" w:asciiTheme="minorEastAsia" w:hAnsiTheme="minorEastAsia" w:eastAsiaTheme="minorEastAsia"/>
                <w:color w:val="000000"/>
                <w:szCs w:val="21"/>
              </w:rPr>
            </w:pPr>
            <w:r>
              <w:rPr>
                <w:rStyle w:val="23"/>
                <w:rFonts w:hint="default" w:asciiTheme="minorEastAsia" w:hAnsiTheme="minorEastAsia" w:eastAsiaTheme="minorEastAsia"/>
                <w:sz w:val="21"/>
                <w:szCs w:val="21"/>
              </w:rPr>
              <w:t>完成了扩展点一： 可以使用父进程创建了两个子进程</w:t>
            </w:r>
            <w:r>
              <w:rPr>
                <w:rStyle w:val="24"/>
                <w:rFonts w:asciiTheme="minorEastAsia" w:hAnsiTheme="minorEastAsia" w:eastAsiaTheme="minorEastAsia"/>
                <w:sz w:val="21"/>
                <w:szCs w:val="21"/>
              </w:rPr>
              <w:t>,</w:t>
            </w:r>
            <w:r>
              <w:rPr>
                <w:rStyle w:val="23"/>
                <w:rFonts w:hint="default" w:asciiTheme="minorEastAsia" w:hAnsiTheme="minorEastAsia" w:eastAsiaTheme="minorEastAsia"/>
                <w:sz w:val="21"/>
                <w:szCs w:val="21"/>
              </w:rPr>
              <w:t xml:space="preserve">两个子进程分别使用不同大小的驻留集，都是用 </w:t>
            </w:r>
            <w:r>
              <w:rPr>
                <w:rStyle w:val="24"/>
                <w:rFonts w:asciiTheme="minorEastAsia" w:hAnsiTheme="minorEastAsia" w:eastAsiaTheme="minorEastAsia"/>
                <w:sz w:val="21"/>
                <w:szCs w:val="21"/>
              </w:rPr>
              <w:t xml:space="preserve">FIFO </w:t>
            </w:r>
            <w:r>
              <w:rPr>
                <w:rStyle w:val="23"/>
                <w:rFonts w:hint="default" w:asciiTheme="minorEastAsia" w:hAnsiTheme="minorEastAsia" w:eastAsiaTheme="minorEastAsia"/>
                <w:sz w:val="21"/>
                <w:szCs w:val="21"/>
              </w:rPr>
              <w:t>的置换算法，最终可以观察到驻留集更大的子进程反而缺页率更高。</w:t>
            </w:r>
          </w:p>
          <w:p>
            <w:pPr>
              <w:widowControl/>
              <w:ind w:firstLine="420" w:firstLineChars="200"/>
              <w:rPr>
                <w:rStyle w:val="23"/>
                <w:rFonts w:hint="default" w:asciiTheme="minorEastAsia" w:hAnsiTheme="minorEastAsia" w:eastAsiaTheme="minorEastAsia"/>
                <w:sz w:val="21"/>
                <w:szCs w:val="21"/>
              </w:rPr>
            </w:pPr>
            <w:r>
              <w:rPr>
                <w:rStyle w:val="23"/>
                <w:rFonts w:hint="default" w:asciiTheme="minorEastAsia" w:hAnsiTheme="minorEastAsia" w:eastAsiaTheme="minorEastAsia"/>
                <w:sz w:val="21"/>
                <w:szCs w:val="21"/>
              </w:rPr>
              <w:t xml:space="preserve">程序涉及一个父进程和两个子进程。父进程使用 </w:t>
            </w:r>
            <w:r>
              <w:rPr>
                <w:rStyle w:val="24"/>
                <w:rFonts w:asciiTheme="minorEastAsia" w:hAnsiTheme="minorEastAsia" w:eastAsiaTheme="minorEastAsia"/>
                <w:sz w:val="21"/>
                <w:szCs w:val="21"/>
              </w:rPr>
              <w:t>rand()</w:t>
            </w:r>
            <w:r>
              <w:rPr>
                <w:rStyle w:val="23"/>
                <w:rFonts w:hint="default" w:asciiTheme="minorEastAsia" w:hAnsiTheme="minorEastAsia" w:eastAsiaTheme="minorEastAsia"/>
                <w:sz w:val="21"/>
                <w:szCs w:val="21"/>
              </w:rPr>
              <w:t xml:space="preserve">函数随机产生若干随机数，经过处理后，存于一数组 </w:t>
            </w:r>
            <w:r>
              <w:rPr>
                <w:rStyle w:val="24"/>
                <w:rFonts w:asciiTheme="minorEastAsia" w:hAnsiTheme="minorEastAsia" w:eastAsiaTheme="minorEastAsia"/>
                <w:sz w:val="21"/>
                <w:szCs w:val="21"/>
              </w:rPr>
              <w:t>Acess_Series[]</w:t>
            </w:r>
            <w:r>
              <w:rPr>
                <w:rStyle w:val="23"/>
                <w:rFonts w:hint="default" w:asciiTheme="minorEastAsia" w:hAnsiTheme="minorEastAsia" w:eastAsiaTheme="minorEastAsia"/>
                <w:sz w:val="21"/>
                <w:szCs w:val="21"/>
              </w:rPr>
              <w:t xml:space="preserve">中，作为内存页面访问的序列。两个子进程根据这个访问序列，分别采用 </w:t>
            </w:r>
            <w:r>
              <w:rPr>
                <w:rStyle w:val="24"/>
                <w:rFonts w:asciiTheme="minorEastAsia" w:hAnsiTheme="minorEastAsia" w:eastAsiaTheme="minorEastAsia"/>
                <w:sz w:val="21"/>
                <w:szCs w:val="21"/>
              </w:rPr>
              <w:t xml:space="preserve">FIFO </w:t>
            </w:r>
            <w:r>
              <w:rPr>
                <w:rStyle w:val="23"/>
                <w:rFonts w:hint="default" w:asciiTheme="minorEastAsia" w:hAnsiTheme="minorEastAsia" w:eastAsiaTheme="minorEastAsia"/>
                <w:sz w:val="21"/>
                <w:szCs w:val="21"/>
              </w:rPr>
              <w:t xml:space="preserve">和 </w:t>
            </w:r>
            <w:r>
              <w:rPr>
                <w:rStyle w:val="24"/>
                <w:rFonts w:asciiTheme="minorEastAsia" w:hAnsiTheme="minorEastAsia" w:eastAsiaTheme="minorEastAsia"/>
                <w:sz w:val="21"/>
                <w:szCs w:val="21"/>
              </w:rPr>
              <w:t xml:space="preserve">LRU </w:t>
            </w:r>
            <w:r>
              <w:rPr>
                <w:rStyle w:val="23"/>
                <w:rFonts w:hint="default" w:asciiTheme="minorEastAsia" w:hAnsiTheme="minorEastAsia" w:eastAsiaTheme="minorEastAsia"/>
                <w:sz w:val="21"/>
                <w:szCs w:val="21"/>
              </w:rPr>
              <w:t xml:space="preserve">两种不同的页面置换算法对内存页面进行调度。同时统计不同的页面调度算法的缺页率。在 </w:t>
            </w:r>
            <w:r>
              <w:rPr>
                <w:rStyle w:val="24"/>
                <w:rFonts w:asciiTheme="minorEastAsia" w:hAnsiTheme="minorEastAsia" w:eastAsiaTheme="minorEastAsia"/>
                <w:sz w:val="21"/>
                <w:szCs w:val="21"/>
              </w:rPr>
              <w:t xml:space="preserve">linux </w:t>
            </w:r>
            <w:r>
              <w:rPr>
                <w:rStyle w:val="23"/>
                <w:rFonts w:hint="default" w:asciiTheme="minorEastAsia" w:hAnsiTheme="minorEastAsia" w:eastAsiaTheme="minorEastAsia"/>
                <w:sz w:val="21"/>
                <w:szCs w:val="21"/>
              </w:rPr>
              <w:t xml:space="preserve">系 统 的 环 境 下 使 用 </w:t>
            </w:r>
            <w:r>
              <w:rPr>
                <w:rStyle w:val="24"/>
                <w:rFonts w:asciiTheme="minorEastAsia" w:hAnsiTheme="minorEastAsia" w:eastAsiaTheme="minorEastAsia"/>
                <w:sz w:val="21"/>
                <w:szCs w:val="21"/>
              </w:rPr>
              <w:t xml:space="preserve">C++ </w:t>
            </w:r>
            <w:r>
              <w:rPr>
                <w:rStyle w:val="23"/>
                <w:rFonts w:hint="default" w:asciiTheme="minorEastAsia" w:hAnsiTheme="minorEastAsia" w:eastAsiaTheme="minorEastAsia"/>
                <w:sz w:val="21"/>
                <w:szCs w:val="21"/>
              </w:rPr>
              <w:t xml:space="preserve">并 用 </w:t>
            </w:r>
            <w:r>
              <w:rPr>
                <w:rStyle w:val="24"/>
                <w:rFonts w:asciiTheme="minorEastAsia" w:hAnsiTheme="minorEastAsia" w:eastAsiaTheme="minorEastAsia"/>
                <w:sz w:val="21"/>
                <w:szCs w:val="21"/>
              </w:rPr>
              <w:t xml:space="preserve">g++ </w:t>
            </w:r>
            <w:r>
              <w:rPr>
                <w:rStyle w:val="23"/>
                <w:rFonts w:hint="default" w:asciiTheme="minorEastAsia" w:hAnsiTheme="minorEastAsia" w:eastAsiaTheme="minorEastAsia"/>
                <w:sz w:val="21"/>
                <w:szCs w:val="21"/>
              </w:rPr>
              <w:t>进 行 编 译 完 成 实 验 ， 使 用 了 系 统 调 用</w:t>
            </w:r>
            <w:r>
              <w:rPr>
                <w:rStyle w:val="24"/>
                <w:rFonts w:asciiTheme="minorEastAsia" w:hAnsiTheme="minorEastAsia" w:eastAsiaTheme="minorEastAsia"/>
                <w:sz w:val="21"/>
                <w:szCs w:val="21"/>
              </w:rPr>
              <w:t>fork(),wait(),exit(),sleep(),rand()</w:t>
            </w:r>
            <w:r>
              <w:rPr>
                <w:rStyle w:val="23"/>
                <w:rFonts w:hint="default" w:asciiTheme="minorEastAsia" w:hAnsiTheme="minorEastAsia" w:eastAsiaTheme="minorEastAsia"/>
                <w:sz w:val="21"/>
                <w:szCs w:val="21"/>
              </w:rPr>
              <w:t>等。可以随意修改程序序列的长度</w:t>
            </w:r>
            <w:r>
              <w:rPr>
                <w:rStyle w:val="23"/>
                <w:rFonts w:asciiTheme="minorEastAsia" w:hAnsiTheme="minorEastAsia" w:eastAsiaTheme="minorEastAsia"/>
                <w:sz w:val="21"/>
                <w:szCs w:val="21"/>
              </w:rPr>
              <w:t>。</w:t>
            </w:r>
          </w:p>
          <w:p>
            <w:pPr>
              <w:widowControl/>
              <w:ind w:firstLine="420" w:firstLineChars="200"/>
              <w:rPr>
                <w:rFonts w:asciiTheme="minorEastAsia" w:hAnsiTheme="minorEastAsia" w:eastAsiaTheme="minorEastAsia"/>
                <w:color w:val="000000"/>
                <w:szCs w:val="21"/>
              </w:rPr>
            </w:pPr>
          </w:p>
          <w:p>
            <w:pPr>
              <w:rPr>
                <w:rFonts w:cs="Times New Roman" w:asciiTheme="minorEastAsia" w:hAnsiTheme="minorEastAsia" w:eastAsiaTheme="minorEastAsia"/>
                <w:b/>
                <w:szCs w:val="21"/>
              </w:rPr>
            </w:pPr>
            <w:r>
              <w:rPr>
                <w:rFonts w:hint="eastAsia" w:cs="Times New Roman" w:asciiTheme="minorEastAsia" w:hAnsiTheme="minorEastAsia" w:eastAsiaTheme="minorEastAsia"/>
                <w:b/>
                <w:szCs w:val="21"/>
              </w:rPr>
              <w:t>五、实验结果（截图）</w:t>
            </w:r>
          </w:p>
          <w:p>
            <w:pPr>
              <w:rPr>
                <w:rFonts w:cs="Times New Roman" w:asciiTheme="minorEastAsia" w:hAnsiTheme="minorEastAsia" w:eastAsiaTheme="minorEastAsia"/>
                <w:bCs/>
                <w:szCs w:val="21"/>
              </w:rPr>
            </w:pPr>
            <w:r>
              <w:rPr>
                <w:rFonts w:hint="eastAsia" w:cs="Times New Roman" w:asciiTheme="minorEastAsia" w:hAnsiTheme="minorEastAsia" w:eastAsiaTheme="minorEastAsia"/>
                <w:bCs/>
                <w:szCs w:val="21"/>
              </w:rPr>
              <w:t>对于随机生产的页面序号分别进行FIFO、LRU进行页面置换，对FIFO进行再一次执行以检验是否有Belady现象发生。</w:t>
            </w:r>
          </w:p>
          <w:p>
            <w:pPr>
              <w:rPr>
                <w:rFonts w:hint="eastAsia" w:cs="Times New Roman" w:asciiTheme="minorEastAsia" w:hAnsiTheme="minorEastAsia" w:eastAsiaTheme="minorEastAsia"/>
                <w:bCs/>
                <w:szCs w:val="21"/>
              </w:rPr>
            </w:pPr>
            <w:r>
              <w:rPr>
                <w:rFonts w:hint="eastAsia" w:cs="Times New Roman" w:asciiTheme="minorEastAsia" w:hAnsiTheme="minorEastAsia" w:eastAsiaTheme="minorEastAsia"/>
                <w:bCs/>
                <w:szCs w:val="21"/>
              </w:rPr>
              <w:t>若选择要看Belady异常</w:t>
            </w:r>
          </w:p>
          <w:p>
            <w:pPr>
              <w:widowControl/>
              <w:jc w:val="left"/>
              <w:rPr>
                <w:rFonts w:ascii="宋体" w:hAnsi="宋体"/>
                <w:kern w:val="0"/>
                <w:sz w:val="24"/>
                <w:szCs w:val="24"/>
              </w:rPr>
            </w:pPr>
            <w:r>
              <w:rPr>
                <w:rFonts w:ascii="宋体" w:hAnsi="宋体"/>
                <w:kern w:val="0"/>
                <w:sz w:val="24"/>
                <w:szCs w:val="24"/>
              </w:rPr>
              <w:drawing>
                <wp:inline distT="0" distB="0" distL="0" distR="0">
                  <wp:extent cx="5274310" cy="28924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2892425"/>
                          </a:xfrm>
                          <a:prstGeom prst="rect">
                            <a:avLst/>
                          </a:prstGeom>
                          <a:noFill/>
                          <a:ln>
                            <a:noFill/>
                          </a:ln>
                        </pic:spPr>
                      </pic:pic>
                    </a:graphicData>
                  </a:graphic>
                </wp:inline>
              </w:drawing>
            </w:r>
          </w:p>
          <w:p>
            <w:pPr>
              <w:widowControl/>
              <w:jc w:val="left"/>
              <w:rPr>
                <w:rFonts w:ascii="宋体" w:hAnsi="宋体"/>
                <w:kern w:val="0"/>
                <w:sz w:val="24"/>
                <w:szCs w:val="24"/>
              </w:rPr>
            </w:pPr>
            <w:r>
              <w:rPr>
                <w:rFonts w:ascii="宋体" w:hAnsi="宋体"/>
                <w:kern w:val="0"/>
                <w:sz w:val="24"/>
                <w:szCs w:val="24"/>
              </w:rPr>
              <w:drawing>
                <wp:inline distT="0" distB="0" distL="0" distR="0">
                  <wp:extent cx="5274310" cy="289242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2892425"/>
                          </a:xfrm>
                          <a:prstGeom prst="rect">
                            <a:avLst/>
                          </a:prstGeom>
                          <a:noFill/>
                          <a:ln>
                            <a:noFill/>
                          </a:ln>
                        </pic:spPr>
                      </pic:pic>
                    </a:graphicData>
                  </a:graphic>
                </wp:inline>
              </w:drawing>
            </w:r>
          </w:p>
          <w:p>
            <w:pPr>
              <w:widowControl/>
              <w:jc w:val="left"/>
              <w:rPr>
                <w:rFonts w:ascii="宋体" w:hAnsi="宋体"/>
                <w:kern w:val="0"/>
                <w:sz w:val="24"/>
                <w:szCs w:val="24"/>
              </w:rPr>
            </w:pPr>
            <w:r>
              <w:rPr>
                <w:rFonts w:ascii="宋体" w:hAnsi="宋体"/>
                <w:kern w:val="0"/>
                <w:sz w:val="24"/>
                <w:szCs w:val="24"/>
              </w:rPr>
              <w:drawing>
                <wp:inline distT="0" distB="0" distL="0" distR="0">
                  <wp:extent cx="5274310" cy="289242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2892425"/>
                          </a:xfrm>
                          <a:prstGeom prst="rect">
                            <a:avLst/>
                          </a:prstGeom>
                          <a:noFill/>
                          <a:ln>
                            <a:noFill/>
                          </a:ln>
                        </pic:spPr>
                      </pic:pic>
                    </a:graphicData>
                  </a:graphic>
                </wp:inline>
              </w:drawing>
            </w:r>
          </w:p>
          <w:p>
            <w:pPr>
              <w:rPr>
                <w:rFonts w:hint="eastAsia" w:cs="Times New Roman" w:asciiTheme="minorEastAsia" w:hAnsiTheme="minorEastAsia" w:eastAsiaTheme="minorEastAsia"/>
                <w:bCs/>
                <w:szCs w:val="21"/>
              </w:rPr>
            </w:pPr>
            <w:r>
              <w:rPr>
                <w:rFonts w:hint="eastAsia" w:cs="Times New Roman" w:asciiTheme="minorEastAsia" w:hAnsiTheme="minorEastAsia" w:eastAsiaTheme="minorEastAsia"/>
                <w:bCs/>
                <w:szCs w:val="21"/>
              </w:rPr>
              <w:t>若选择不要看Belady异常</w:t>
            </w:r>
          </w:p>
          <w:p>
            <w:pPr>
              <w:widowControl/>
              <w:jc w:val="left"/>
              <w:rPr>
                <w:rFonts w:ascii="宋体" w:hAnsi="宋体"/>
                <w:kern w:val="0"/>
                <w:sz w:val="24"/>
                <w:szCs w:val="24"/>
              </w:rPr>
            </w:pPr>
            <w:r>
              <w:rPr>
                <w:rFonts w:ascii="宋体" w:hAnsi="宋体"/>
                <w:kern w:val="0"/>
                <w:sz w:val="24"/>
                <w:szCs w:val="24"/>
              </w:rPr>
              <w:drawing>
                <wp:inline distT="0" distB="0" distL="0" distR="0">
                  <wp:extent cx="5274310" cy="289242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2892425"/>
                          </a:xfrm>
                          <a:prstGeom prst="rect">
                            <a:avLst/>
                          </a:prstGeom>
                          <a:noFill/>
                          <a:ln>
                            <a:noFill/>
                          </a:ln>
                        </pic:spPr>
                      </pic:pic>
                    </a:graphicData>
                  </a:graphic>
                </wp:inline>
              </w:drawing>
            </w:r>
          </w:p>
          <w:p>
            <w:pPr>
              <w:widowControl/>
              <w:jc w:val="left"/>
              <w:rPr>
                <w:rFonts w:hint="eastAsia" w:ascii="宋体" w:hAnsi="宋体"/>
                <w:kern w:val="0"/>
                <w:sz w:val="24"/>
                <w:szCs w:val="24"/>
              </w:rPr>
            </w:pPr>
            <w:r>
              <w:rPr>
                <w:rFonts w:ascii="宋体" w:hAnsi="宋体"/>
                <w:kern w:val="0"/>
                <w:sz w:val="24"/>
                <w:szCs w:val="24"/>
              </w:rPr>
              <w:drawing>
                <wp:inline distT="0" distB="0" distL="0" distR="0">
                  <wp:extent cx="5274310" cy="289242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2892425"/>
                          </a:xfrm>
                          <a:prstGeom prst="rect">
                            <a:avLst/>
                          </a:prstGeom>
                          <a:noFill/>
                          <a:ln>
                            <a:noFill/>
                          </a:ln>
                        </pic:spPr>
                      </pic:pic>
                    </a:graphicData>
                  </a:graphic>
                </wp:inline>
              </w:drawing>
            </w:r>
          </w:p>
          <w:p>
            <w:pPr>
              <w:widowControl/>
              <w:ind w:firstLine="420" w:firstLineChars="200"/>
              <w:rPr>
                <w:rFonts w:hint="eastAsia" w:asciiTheme="minorEastAsia" w:hAnsiTheme="minorEastAsia" w:eastAsiaTheme="minorEastAsia"/>
                <w:color w:val="000000"/>
                <w:szCs w:val="21"/>
              </w:rPr>
            </w:pPr>
          </w:p>
          <w:p>
            <w:pPr>
              <w:rPr>
                <w:rFonts w:cs="Times New Roman" w:asciiTheme="minorEastAsia" w:hAnsiTheme="minorEastAsia" w:eastAsiaTheme="minorEastAsia"/>
                <w:b/>
                <w:szCs w:val="21"/>
              </w:rPr>
            </w:pPr>
            <w:r>
              <w:rPr>
                <w:rFonts w:hint="eastAsia" w:cs="Times New Roman" w:asciiTheme="minorEastAsia" w:hAnsiTheme="minorEastAsia" w:eastAsiaTheme="minorEastAsia"/>
                <w:b/>
                <w:szCs w:val="21"/>
              </w:rPr>
              <w:t>六、源代码</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&lt;stdio.h&gt;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&lt;sys/types.h&gt;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&lt;stdlib.h&gt;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&lt;sys/stat.h&gt;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&lt;fcntl.h&gt;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&lt;error.h&gt;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&lt;wait.h&gt;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&lt;unistd.h&gt;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&lt;sys/select.h&gt;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&lt;semaphore.h&gt;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&lt;deque&gt;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&lt;vector&gt;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&lt;algorithm&gt;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#include</w:t>
            </w:r>
            <w:r>
              <w:rPr>
                <w:rFonts w:ascii="JetBrains Mono" w:hAnsi="JetBrains Mono" w:cs="JetBrains Mono"/>
                <w:color w:val="ABB2BF"/>
                <w:kern w:val="0"/>
                <w:szCs w:val="21"/>
              </w:rPr>
              <w:t xml:space="preserve"> </w:t>
            </w:r>
            <w:r>
              <w:rPr>
                <w:rFonts w:ascii="JetBrains Mono" w:hAnsi="JetBrains Mono" w:cs="JetBrains Mono"/>
                <w:color w:val="98C379"/>
                <w:kern w:val="0"/>
                <w:szCs w:val="21"/>
              </w:rPr>
              <w:t>&lt;time.h&gt;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class</w:t>
            </w:r>
            <w:r>
              <w:rPr>
                <w:rFonts w:ascii="JetBrains Mono" w:hAnsi="JetBrains Mono" w:cs="JetBrains Mono"/>
                <w:color w:val="ABB2BF"/>
                <w:kern w:val="0"/>
                <w:szCs w:val="21"/>
              </w:rPr>
              <w:t xml:space="preserve"> </w:t>
            </w:r>
            <w:r>
              <w:rPr>
                <w:rFonts w:ascii="JetBrains Mono" w:hAnsi="JetBrains Mono" w:cs="JetBrains Mono"/>
                <w:color w:val="E5C07B"/>
                <w:kern w:val="0"/>
                <w:szCs w:val="21"/>
              </w:rPr>
              <w:t>Page_Frame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public:</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pageframe_size</w:t>
            </w:r>
            <w:r>
              <w:rPr>
                <w:rFonts w:ascii="JetBrains Mono" w:hAnsi="JetBrains Mono" w:cs="JetBrains Mono"/>
                <w:color w:val="ABB2BF"/>
                <w:kern w:val="0"/>
                <w:szCs w:val="21"/>
              </w:rPr>
              <w:t>;</w:t>
            </w:r>
            <w:r>
              <w:rPr>
                <w:rFonts w:ascii="JetBrains Mono" w:hAnsi="JetBrains Mono" w:cs="JetBrains Mono"/>
                <w:i/>
                <w:iCs/>
                <w:color w:val="5C6370"/>
                <w:kern w:val="0"/>
                <w:szCs w:val="21"/>
              </w:rPr>
              <w:t xml:space="preserve">                    // 内存块数</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occupied_size</w:t>
            </w:r>
            <w:r>
              <w:rPr>
                <w:rFonts w:ascii="JetBrains Mono" w:hAnsi="JetBrains Mono" w:cs="JetBrains Mono"/>
                <w:color w:val="ABB2BF"/>
                <w:kern w:val="0"/>
                <w:szCs w:val="21"/>
              </w:rPr>
              <w:t>;</w:t>
            </w:r>
            <w:r>
              <w:rPr>
                <w:rFonts w:ascii="JetBrains Mono" w:hAnsi="JetBrains Mono" w:cs="JetBrains Mono"/>
                <w:i/>
                <w:iCs/>
                <w:color w:val="5C6370"/>
                <w:kern w:val="0"/>
                <w:szCs w:val="21"/>
              </w:rPr>
              <w:t xml:space="preserve">                     // 被使用的内存块数，如果没满，直接加入就好了</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std::</w:t>
            </w:r>
            <w:r>
              <w:rPr>
                <w:rFonts w:ascii="JetBrains Mono" w:hAnsi="JetBrains Mono" w:cs="JetBrains Mono"/>
                <w:color w:val="E5C07B"/>
                <w:kern w:val="0"/>
                <w:szCs w:val="21"/>
              </w:rPr>
              <w:t>vector</w:t>
            </w:r>
            <w:r>
              <w:rPr>
                <w:rFonts w:ascii="JetBrains Mono" w:hAnsi="JetBrains Mono" w:cs="JetBrains Mono"/>
                <w:color w:val="C678DD"/>
                <w:kern w:val="0"/>
                <w:szCs w:val="21"/>
              </w:rPr>
              <w:t>&lt;int&gt;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pageframe_array</w:t>
            </w:r>
            <w:r>
              <w:rPr>
                <w:rFonts w:ascii="JetBrains Mono" w:hAnsi="JetBrains Mono" w:cs="JetBrains Mono"/>
                <w:color w:val="ABB2BF"/>
                <w:kern w:val="0"/>
                <w:szCs w:val="21"/>
              </w:rPr>
              <w:t>;</w:t>
            </w:r>
            <w:r>
              <w:rPr>
                <w:rFonts w:ascii="JetBrains Mono" w:hAnsi="JetBrains Mono" w:cs="JetBrains Mono"/>
                <w:i/>
                <w:iCs/>
                <w:color w:val="5C6370"/>
                <w:kern w:val="0"/>
                <w:szCs w:val="21"/>
              </w:rPr>
              <w:t xml:space="preserve">      // 内存块存放的访问页面的序号组成的数组</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std::</w:t>
            </w:r>
            <w:r>
              <w:rPr>
                <w:rFonts w:ascii="JetBrains Mono" w:hAnsi="JetBrains Mono" w:cs="JetBrains Mono"/>
                <w:color w:val="E5C07B"/>
                <w:kern w:val="0"/>
                <w:szCs w:val="21"/>
              </w:rPr>
              <w:t>vector</w:t>
            </w:r>
            <w:r>
              <w:rPr>
                <w:rFonts w:ascii="JetBrains Mono" w:hAnsi="JetBrains Mono" w:cs="JetBrains Mono"/>
                <w:color w:val="C678DD"/>
                <w:kern w:val="0"/>
                <w:szCs w:val="21"/>
              </w:rPr>
              <w:t>&lt;int&gt;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pageframe_array_time</w:t>
            </w:r>
            <w:r>
              <w:rPr>
                <w:rFonts w:ascii="JetBrains Mono" w:hAnsi="JetBrains Mono" w:cs="JetBrains Mono"/>
                <w:color w:val="ABB2BF"/>
                <w:kern w:val="0"/>
                <w:szCs w:val="21"/>
              </w:rPr>
              <w:t>;</w:t>
            </w:r>
            <w:r>
              <w:rPr>
                <w:rFonts w:ascii="JetBrains Mono" w:hAnsi="JetBrains Mono" w:cs="JetBrains Mono"/>
                <w:i/>
                <w:iCs/>
                <w:color w:val="5C6370"/>
                <w:kern w:val="0"/>
                <w:szCs w:val="21"/>
              </w:rPr>
              <w:t xml:space="preserve"> // LRU里面的判断最久的依据</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初始化</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Page_Frame</w:t>
            </w:r>
            <w:r>
              <w:rPr>
                <w:rFonts w:ascii="JetBrains Mono" w:hAnsi="JetBrains Mono" w:cs="JetBrains Mono"/>
                <w:color w:val="ABB2BF"/>
                <w:kern w:val="0"/>
                <w:szCs w:val="21"/>
              </w:rPr>
              <w:t>(</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m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n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pageframe_size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m;</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occupied_size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输出信息的函数</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void</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print_info</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for</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&lt;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pageframe_size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w:t>
            </w:r>
            <w:r>
              <w:rPr>
                <w:rFonts w:ascii="JetBrains Mono" w:hAnsi="JetBrains Mono" w:cs="JetBrains Mono"/>
                <w:color w:val="C678DD"/>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&lt;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pageframe_array</w:t>
            </w:r>
            <w:r>
              <w:rPr>
                <w:rFonts w:ascii="JetBrains Mono" w:hAnsi="JetBrains Mono" w:cs="JetBrains Mono"/>
                <w:color w:val="ABB2BF"/>
                <w:kern w:val="0"/>
                <w:szCs w:val="21"/>
              </w:rPr>
              <w:t>.</w:t>
            </w:r>
            <w:r>
              <w:rPr>
                <w:rFonts w:ascii="JetBrains Mono" w:hAnsi="JetBrains Mono" w:cs="JetBrains Mono"/>
                <w:color w:val="61AFEF"/>
                <w:kern w:val="0"/>
                <w:szCs w:val="21"/>
              </w:rPr>
              <w:t>size</w:t>
            </w:r>
            <w:r>
              <w:rPr>
                <w:rFonts w:ascii="JetBrains Mono" w:hAnsi="JetBrains Mono" w:cs="JetBrains Mono"/>
                <w:color w:val="ABB2BF"/>
                <w:kern w:val="0"/>
                <w:szCs w:val="21"/>
              </w:rPr>
              <w:t>())</w:t>
            </w:r>
            <w:r>
              <w:rPr>
                <w:rFonts w:ascii="JetBrains Mono" w:hAnsi="JetBrains Mono" w:cs="JetBrains Mono"/>
                <w:i/>
                <w:iCs/>
                <w:color w:val="5C6370"/>
                <w:kern w:val="0"/>
                <w:szCs w:val="21"/>
              </w:rPr>
              <w:t xml:space="preserve"> // 内存块还没有全部被页面序号站满</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 Page_Frame[</w:t>
            </w:r>
            <w:r>
              <w:rPr>
                <w:rFonts w:ascii="JetBrains Mono" w:hAnsi="JetBrains Mono" w:cs="JetBrains Mono"/>
                <w:color w:val="D19A66"/>
                <w:kern w:val="0"/>
                <w:szCs w:val="21"/>
              </w:rPr>
              <w:t>%d</w:t>
            </w:r>
            <w:r>
              <w:rPr>
                <w:rFonts w:ascii="JetBrains Mono" w:hAnsi="JetBrains Mono" w:cs="JetBrains Mono"/>
                <w:color w:val="98C379"/>
                <w:kern w:val="0"/>
                <w:szCs w:val="21"/>
              </w:rPr>
              <w:t xml:space="preserve">]: </w:t>
            </w:r>
            <w:r>
              <w:rPr>
                <w:rFonts w:ascii="JetBrains Mono" w:hAnsi="JetBrains Mono" w:cs="JetBrains Mono"/>
                <w:color w:val="D19A66"/>
                <w:kern w:val="0"/>
                <w:szCs w:val="21"/>
              </w:rPr>
              <w:t>%4d</w:t>
            </w:r>
            <w:r>
              <w:rPr>
                <w:rFonts w:ascii="JetBrains Mono" w:hAnsi="JetBrains Mono" w:cs="JetBrains Mono"/>
                <w:color w:val="56B6C2"/>
                <w:kern w:val="0"/>
                <w:szCs w:val="21"/>
              </w:rPr>
              <w:t>\t</w:t>
            </w:r>
            <w:r>
              <w:rPr>
                <w:rFonts w:ascii="JetBrains Mono" w:hAnsi="JetBrains Mono" w:cs="JetBrains Mono"/>
                <w:color w:val="98C379"/>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pageframe_array</w:t>
            </w:r>
            <w:r>
              <w:rPr>
                <w:rFonts w:ascii="JetBrains Mono" w:hAnsi="JetBrains Mono" w:cs="JetBrains Mono"/>
                <w:color w:val="61AFEF"/>
                <w:kern w:val="0"/>
                <w:szCs w:val="21"/>
              </w:rPr>
              <w:t>[</w:t>
            </w:r>
            <w:r>
              <w:rPr>
                <w:rFonts w:ascii="JetBrains Mono" w:hAnsi="JetBrains Mono" w:cs="JetBrains Mono"/>
                <w:color w:val="E06C75"/>
                <w:kern w:val="0"/>
                <w:szCs w:val="21"/>
              </w:rPr>
              <w:t>i</w:t>
            </w:r>
            <w:r>
              <w:rPr>
                <w:rFonts w:ascii="JetBrains Mono" w:hAnsi="JetBrains Mono" w:cs="JetBrains Mono"/>
                <w:color w:val="61AFEF"/>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 Page_Frame[</w:t>
            </w:r>
            <w:r>
              <w:rPr>
                <w:rFonts w:ascii="JetBrains Mono" w:hAnsi="JetBrains Mono" w:cs="JetBrains Mono"/>
                <w:color w:val="D19A66"/>
                <w:kern w:val="0"/>
                <w:szCs w:val="21"/>
              </w:rPr>
              <w:t>%d</w:t>
            </w:r>
            <w:r>
              <w:rPr>
                <w:rFonts w:ascii="JetBrains Mono" w:hAnsi="JetBrains Mono" w:cs="JetBrains Mono"/>
                <w:color w:val="98C379"/>
                <w:kern w:val="0"/>
                <w:szCs w:val="21"/>
              </w:rPr>
              <w:t>]: None</w:t>
            </w:r>
            <w:r>
              <w:rPr>
                <w:rFonts w:ascii="JetBrains Mono" w:hAnsi="JetBrains Mono" w:cs="JetBrains Mono"/>
                <w:color w:val="56B6C2"/>
                <w:kern w:val="0"/>
                <w:szCs w:val="21"/>
              </w:rPr>
              <w:t>\t</w:t>
            </w:r>
            <w:r>
              <w:rPr>
                <w:rFonts w:ascii="JetBrains Mono" w:hAnsi="JetBrains Mono" w:cs="JetBrains Mono"/>
                <w:color w:val="98C379"/>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w:t>
            </w:r>
            <w:r>
              <w:rPr>
                <w:rFonts w:ascii="JetBrains Mono" w:hAnsi="JetBrains Mono" w:cs="JetBrains Mono"/>
                <w:color w:val="ABB2BF"/>
                <w:kern w:val="0"/>
                <w:szCs w:val="21"/>
              </w:rPr>
              <w:t>);</w:t>
            </w:r>
            <w:r>
              <w:rPr>
                <w:rFonts w:ascii="JetBrains Mono" w:hAnsi="JetBrains Mono" w:cs="JetBrains Mono"/>
                <w:i/>
                <w:iCs/>
                <w:color w:val="5C6370"/>
                <w:kern w:val="0"/>
                <w:szCs w:val="21"/>
              </w:rPr>
              <w:t xml:space="preserve"> // N代表内存块为空</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w:t>
            </w:r>
            <w:r>
              <w:rPr>
                <w:rFonts w:ascii="JetBrains Mono" w:hAnsi="JetBrains Mono" w:cs="JetBrains Mono"/>
                <w:color w:val="56B6C2"/>
                <w:kern w:val="0"/>
                <w:szCs w:val="21"/>
              </w:rPr>
              <w:t>\n</w:t>
            </w:r>
            <w:r>
              <w:rPr>
                <w:rFonts w:ascii="JetBrains Mono" w:hAnsi="JetBrains Mono" w:cs="JetBrains Mono"/>
                <w:color w:val="98C379"/>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pageframe_array_time是当下时刻的内存块存放的访问页面的序号组成的数组</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void</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add_pageframe_array_time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iter就是指针</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for</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auto</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iter</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pageframe_array_time</w:t>
            </w:r>
            <w:r>
              <w:rPr>
                <w:rFonts w:ascii="JetBrains Mono" w:hAnsi="JetBrains Mono" w:cs="JetBrains Mono"/>
                <w:color w:val="ABB2BF"/>
                <w:kern w:val="0"/>
                <w:szCs w:val="21"/>
              </w:rPr>
              <w:t>.</w:t>
            </w:r>
            <w:r>
              <w:rPr>
                <w:rFonts w:ascii="JetBrains Mono" w:hAnsi="JetBrains Mono" w:cs="JetBrains Mono"/>
                <w:color w:val="61AFEF"/>
                <w:kern w:val="0"/>
                <w:szCs w:val="21"/>
              </w:rPr>
              <w:t>begin</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iter</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pageframe_array_time</w:t>
            </w:r>
            <w:r>
              <w:rPr>
                <w:rFonts w:ascii="JetBrains Mono" w:hAnsi="JetBrains Mono" w:cs="JetBrains Mono"/>
                <w:color w:val="ABB2BF"/>
                <w:kern w:val="0"/>
                <w:szCs w:val="21"/>
              </w:rPr>
              <w:t>.</w:t>
            </w:r>
            <w:r>
              <w:rPr>
                <w:rFonts w:ascii="JetBrains Mono" w:hAnsi="JetBrains Mono" w:cs="JetBrains Mono"/>
                <w:color w:val="61AFEF"/>
                <w:kern w:val="0"/>
                <w:szCs w:val="21"/>
              </w:rPr>
              <w:t>end</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iter</w:t>
            </w:r>
            <w:r>
              <w:rPr>
                <w:rFonts w:ascii="JetBrains Mono" w:hAnsi="JetBrains Mono" w:cs="JetBrains Mono"/>
                <w:color w:val="61AFEF"/>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r>
              <w:rPr>
                <w:rFonts w:ascii="JetBrains Mono" w:hAnsi="JetBrains Mono" w:cs="JetBrains Mono"/>
                <w:color w:val="61AFEF"/>
                <w:kern w:val="0"/>
                <w:szCs w:val="21"/>
              </w:rPr>
              <w:t>*</w:t>
            </w:r>
            <w:r>
              <w:rPr>
                <w:rFonts w:ascii="JetBrains Mono" w:hAnsi="JetBrains Mono" w:cs="JetBrains Mono"/>
                <w:color w:val="E06C75"/>
                <w:kern w:val="0"/>
                <w:szCs w:val="21"/>
              </w:rPr>
              <w:t>iter</w:t>
            </w:r>
            <w:r>
              <w:rPr>
                <w:rFonts w:ascii="JetBrains Mono" w:hAnsi="JetBrains Mono" w:cs="JetBrains Mono"/>
                <w:color w:val="ABB2BF"/>
                <w:kern w:val="0"/>
                <w:szCs w:val="21"/>
              </w:rPr>
              <w:t>)</w:t>
            </w:r>
            <w:r>
              <w:rPr>
                <w:rFonts w:ascii="JetBrains Mono" w:hAnsi="JetBrains Mono" w:cs="JetBrains Mono"/>
                <w:color w:val="C678DD"/>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(*iter)++ 表示先解引用 iter 获取到指向的元素，再对该元素进行自增操作，最后返回该元素自增前的值。</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这种写法会修改数组元素的值，但不会修改迭代器 iter 的指向。</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*iter++ 表示先解引用 iter 获取到指向的元素，再将迭代器向后移动一个位置。</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该写法会修改迭代器 iter 的指向，但不会修改数组元素的值。</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实现FIFO算法</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void</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FIFO</w:t>
            </w:r>
            <w:r>
              <w:rPr>
                <w:rFonts w:ascii="JetBrains Mono" w:hAnsi="JetBrains Mono" w:cs="JetBrains Mono"/>
                <w:color w:val="ABB2BF"/>
                <w:kern w:val="0"/>
                <w:szCs w:val="21"/>
              </w:rPr>
              <w:t>(</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memory_blocks_number,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choice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w:t>
            </w:r>
            <w:r>
              <w:rPr>
                <w:rFonts w:ascii="JetBrains Mono" w:hAnsi="JetBrains Mono" w:cs="JetBrains Mono"/>
                <w:color w:val="D19A66"/>
                <w:kern w:val="0"/>
                <w:szCs w:val="21"/>
              </w:rPr>
              <w:t>%d</w:t>
            </w:r>
            <w:r>
              <w:rPr>
                <w:rFonts w:ascii="JetBrains Mono" w:hAnsi="JetBrains Mono" w:cs="JetBrains Mono"/>
                <w:color w:val="56B6C2"/>
                <w:kern w:val="0"/>
                <w:szCs w:val="21"/>
              </w:rPr>
              <w:t>\n</w:t>
            </w:r>
            <w:r>
              <w:rPr>
                <w:rFonts w:ascii="JetBrains Mono" w:hAnsi="JetBrains Mono" w:cs="JetBrains Mono"/>
                <w:color w:val="98C379"/>
                <w:kern w:val="0"/>
                <w:szCs w:val="21"/>
              </w:rPr>
              <w:t>"</w:t>
            </w:r>
            <w:r>
              <w:rPr>
                <w:rFonts w:ascii="JetBrains Mono" w:hAnsi="JetBrains Mono" w:cs="JetBrains Mono"/>
                <w:color w:val="ABB2BF"/>
                <w:kern w:val="0"/>
                <w:szCs w:val="21"/>
              </w:rPr>
              <w:t>,choice);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w:t>
            </w:r>
            <w:r>
              <w:rPr>
                <w:rFonts w:ascii="JetBrains Mono" w:hAnsi="JetBrains Mono" w:cs="JetBrains Mono"/>
                <w:color w:val="56B6C2"/>
                <w:kern w:val="0"/>
                <w:szCs w:val="21"/>
              </w:rPr>
              <w:t>\n</w:t>
            </w:r>
            <w:r>
              <w:rPr>
                <w:rFonts w:ascii="JetBrains Mono" w:hAnsi="JetBrains Mono" w:cs="JetBrains Mono"/>
                <w:color w:val="98C379"/>
                <w:kern w:val="0"/>
                <w:szCs w:val="21"/>
              </w:rPr>
              <w:t xml:space="preserve">FIFO的内存块数： </w:t>
            </w:r>
            <w:r>
              <w:rPr>
                <w:rFonts w:ascii="JetBrains Mono" w:hAnsi="JetBrains Mono" w:cs="JetBrains Mono"/>
                <w:color w:val="D19A66"/>
                <w:kern w:val="0"/>
                <w:szCs w:val="21"/>
              </w:rPr>
              <w:t>%d</w:t>
            </w:r>
            <w:r>
              <w:rPr>
                <w:rFonts w:ascii="JetBrains Mono" w:hAnsi="JetBrains Mono" w:cs="JetBrains Mono"/>
                <w:color w:val="98C379"/>
                <w:kern w:val="0"/>
                <w:szCs w:val="21"/>
              </w:rPr>
              <w:t xml:space="preserve"> 块</w:t>
            </w:r>
            <w:r>
              <w:rPr>
                <w:rFonts w:ascii="JetBrains Mono" w:hAnsi="JetBrains Mono" w:cs="JetBrains Mono"/>
                <w:color w:val="56B6C2"/>
                <w:kern w:val="0"/>
                <w:szCs w:val="21"/>
              </w:rPr>
              <w:t>\n</w:t>
            </w:r>
            <w:r>
              <w:rPr>
                <w:rFonts w:ascii="JetBrains Mono" w:hAnsi="JetBrains Mono" w:cs="JetBrains Mono"/>
                <w:color w:val="98C379"/>
                <w:kern w:val="0"/>
                <w:szCs w:val="21"/>
              </w:rPr>
              <w:t>"</w:t>
            </w:r>
            <w:r>
              <w:rPr>
                <w:rFonts w:ascii="JetBrains Mono" w:hAnsi="JetBrains Mono" w:cs="JetBrains Mono"/>
                <w:color w:val="ABB2BF"/>
                <w:kern w:val="0"/>
                <w:szCs w:val="21"/>
              </w:rPr>
              <w:t>, memory_blocks_number);</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这里没有随机化数组元素，之后再加</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total_instructions为总的页面访问次数</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diseffect为缺页数</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pageid为想访问的页面的序号</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total_instructions</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12</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srand</w:t>
            </w:r>
            <w:r>
              <w:rPr>
                <w:rFonts w:ascii="JetBrains Mono" w:hAnsi="JetBrains Mono" w:cs="JetBrains Mono"/>
                <w:color w:val="ABB2BF"/>
                <w:kern w:val="0"/>
                <w:szCs w:val="21"/>
              </w:rPr>
              <w:t>((</w:t>
            </w:r>
            <w:r>
              <w:rPr>
                <w:rFonts w:ascii="JetBrains Mono" w:hAnsi="JetBrains Mono" w:cs="JetBrains Mono"/>
                <w:color w:val="C678DD"/>
                <w:kern w:val="0"/>
                <w:szCs w:val="21"/>
              </w:rPr>
              <w:t>unsigned</w:t>
            </w:r>
            <w:r>
              <w:rPr>
                <w:rFonts w:ascii="JetBrains Mono" w:hAnsi="JetBrains Mono" w:cs="JetBrains Mono"/>
                <w:color w:val="ABB2BF"/>
                <w:kern w:val="0"/>
                <w:szCs w:val="21"/>
              </w:rPr>
              <w:t>)</w:t>
            </w:r>
            <w:r>
              <w:rPr>
                <w:rFonts w:ascii="JetBrains Mono" w:hAnsi="JetBrains Mono" w:cs="JetBrains Mono"/>
                <w:color w:val="61AFEF"/>
                <w:kern w:val="0"/>
                <w:szCs w:val="21"/>
              </w:rPr>
              <w:t>time</w:t>
            </w:r>
            <w:r>
              <w:rPr>
                <w:rFonts w:ascii="JetBrains Mono" w:hAnsi="JetBrains Mono" w:cs="JetBrains Mono"/>
                <w:color w:val="ABB2BF"/>
                <w:kern w:val="0"/>
                <w:szCs w:val="21"/>
              </w:rPr>
              <w:t>(</w:t>
            </w:r>
            <w:r>
              <w:rPr>
                <w:rFonts w:ascii="JetBrains Mono" w:hAnsi="JetBrains Mono" w:cs="JetBrains Mono"/>
                <w:color w:val="61AFEF"/>
                <w:kern w:val="0"/>
                <w:szCs w:val="21"/>
              </w:rPr>
              <w:t>NULL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Acess_Series</w:t>
            </w:r>
            <w:r>
              <w:rPr>
                <w:rFonts w:ascii="JetBrains Mono" w:hAnsi="JetBrains Mono" w:cs="JetBrains Mono"/>
                <w:color w:val="ABB2BF"/>
                <w:kern w:val="0"/>
                <w:szCs w:val="21"/>
              </w:rPr>
              <w:t>[</w:t>
            </w:r>
            <w:r>
              <w:rPr>
                <w:rFonts w:ascii="JetBrains Mono" w:hAnsi="JetBrains Mono" w:cs="JetBrains Mono"/>
                <w:color w:val="E06C75"/>
                <w:kern w:val="0"/>
                <w:szCs w:val="21"/>
              </w:rPr>
              <w:t>total_instructions</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3</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2</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3</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2</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4</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3</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2</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4</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(choice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for</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&lt;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total_instructions</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w:t>
            </w:r>
            <w:r>
              <w:rPr>
                <w:rFonts w:ascii="JetBrains Mono" w:hAnsi="JetBrains Mono" w:cs="JetBrains Mono"/>
                <w:color w:val="C678DD"/>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Acess_Series</w:t>
            </w:r>
            <w:r>
              <w:rPr>
                <w:rFonts w:ascii="JetBrains Mono" w:hAnsi="JetBrains Mono" w:cs="JetBrains Mono"/>
                <w:color w:val="ABB2BF"/>
                <w:kern w:val="0"/>
                <w:szCs w:val="21"/>
              </w:rPr>
              <w:t>[</w:t>
            </w:r>
            <w:r>
              <w:rPr>
                <w:rFonts w:ascii="JetBrains Mono" w:hAnsi="JetBrains Mono" w:cs="JetBrains Mono"/>
                <w:color w:val="E06C75"/>
                <w:kern w:val="0"/>
                <w:szCs w:val="21"/>
              </w:rPr>
              <w:t>i</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rand</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srand((unsigned)time(NULL));</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3</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5C07B"/>
                <w:kern w:val="0"/>
                <w:szCs w:val="21"/>
              </w:rPr>
              <w:t>Page_Frame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(memory_blocks_number);</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std::</w:t>
            </w:r>
            <w:r>
              <w:rPr>
                <w:rFonts w:ascii="JetBrains Mono" w:hAnsi="JetBrains Mono" w:cs="JetBrains Mono"/>
                <w:color w:val="E5C07B"/>
                <w:kern w:val="0"/>
                <w:szCs w:val="21"/>
              </w:rPr>
              <w:t>deque</w:t>
            </w:r>
            <w:r>
              <w:rPr>
                <w:rFonts w:ascii="JetBrains Mono" w:hAnsi="JetBrains Mono" w:cs="JetBrains Mono"/>
                <w:color w:val="C678DD"/>
                <w:kern w:val="0"/>
                <w:szCs w:val="21"/>
              </w:rPr>
              <w:t>&lt;int&gt;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fifo_queue</w:t>
            </w:r>
            <w:r>
              <w:rPr>
                <w:rFonts w:ascii="JetBrains Mono" w:hAnsi="JetBrains Mono" w:cs="JetBrains Mono"/>
                <w:color w:val="ABB2BF"/>
                <w:kern w:val="0"/>
                <w:szCs w:val="21"/>
              </w:rPr>
              <w:t>;</w:t>
            </w:r>
            <w:r>
              <w:rPr>
                <w:rFonts w:ascii="JetBrains Mono" w:hAnsi="JetBrains Mono" w:cs="JetBrains Mono"/>
                <w:i/>
                <w:iCs/>
                <w:color w:val="5C6370"/>
                <w:kern w:val="0"/>
                <w:szCs w:val="21"/>
              </w:rPr>
              <w:t xml:space="preserve"> // 双段队列</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diseffect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for</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&lt;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total_instructions</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E06C75"/>
                <w:kern w:val="0"/>
                <w:szCs w:val="21"/>
              </w:rPr>
              <w:t>i</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pageid</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Acess_Series</w:t>
            </w:r>
            <w:r>
              <w:rPr>
                <w:rFonts w:ascii="JetBrains Mono" w:hAnsi="JetBrains Mono" w:cs="JetBrains Mono"/>
                <w:color w:val="ABB2BF"/>
                <w:kern w:val="0"/>
                <w:szCs w:val="21"/>
              </w:rPr>
              <w:t>[</w:t>
            </w:r>
            <w:r>
              <w:rPr>
                <w:rFonts w:ascii="JetBrains Mono" w:hAnsi="JetBrains Mono" w:cs="JetBrains Mono"/>
                <w:color w:val="E06C75"/>
                <w:kern w:val="0"/>
                <w:szCs w:val="21"/>
              </w:rPr>
              <w:t>i</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"访问页面序号：</w:t>
            </w:r>
            <w:r>
              <w:rPr>
                <w:rFonts w:ascii="JetBrains Mono" w:hAnsi="JetBrains Mono" w:cs="JetBrains Mono"/>
                <w:color w:val="D19A66"/>
                <w:kern w:val="0"/>
                <w:szCs w:val="21"/>
              </w:rPr>
              <w:t>%d</w:t>
            </w:r>
            <w:r>
              <w:rPr>
                <w:rFonts w:ascii="JetBrains Mono" w:hAnsi="JetBrains Mono" w:cs="JetBrains Mono"/>
                <w:color w:val="98C379"/>
                <w:kern w:val="0"/>
                <w:szCs w:val="21"/>
              </w:rPr>
              <w:t xml:space="preserve"> "</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pageid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对Acess_Series数组里面的数字，判断以下三种情况</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1 内存块中存在此页面,什么都不用做</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2 内存块中无此页面，且内存块未满，直接加入</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3 内存块中无此页面，且内存块已满，取出队列首个元素（FIFO算法）</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find返回的是指针，指向找序列里面第一个出现的地方</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存在此页面</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find</w:t>
            </w:r>
            <w:r>
              <w:rPr>
                <w:rFonts w:ascii="JetBrains Mono" w:hAnsi="JetBrains Mono" w:cs="JetBrains Mono"/>
                <w:color w:val="ABB2BF"/>
                <w:kern w:val="0"/>
                <w:szCs w:val="21"/>
              </w:rPr>
              <w:t>(</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E06C75"/>
                <w:kern w:val="0"/>
                <w:szCs w:val="21"/>
              </w:rPr>
              <w:t>pageframe_array</w:t>
            </w:r>
            <w:r>
              <w:rPr>
                <w:rFonts w:ascii="JetBrains Mono" w:hAnsi="JetBrains Mono" w:cs="JetBrains Mono"/>
                <w:color w:val="ABB2BF"/>
                <w:kern w:val="0"/>
                <w:szCs w:val="21"/>
              </w:rPr>
              <w:t>.</w:t>
            </w:r>
            <w:r>
              <w:rPr>
                <w:rFonts w:ascii="JetBrains Mono" w:hAnsi="JetBrains Mono" w:cs="JetBrains Mono"/>
                <w:color w:val="61AFEF"/>
                <w:kern w:val="0"/>
                <w:szCs w:val="21"/>
              </w:rPr>
              <w:t>begin</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E06C75"/>
                <w:kern w:val="0"/>
                <w:szCs w:val="21"/>
              </w:rPr>
              <w:t>pageframe_array</w:t>
            </w:r>
            <w:r>
              <w:rPr>
                <w:rFonts w:ascii="JetBrains Mono" w:hAnsi="JetBrains Mono" w:cs="JetBrains Mono"/>
                <w:color w:val="ABB2BF"/>
                <w:kern w:val="0"/>
                <w:szCs w:val="21"/>
              </w:rPr>
              <w:t>.</w:t>
            </w:r>
            <w:r>
              <w:rPr>
                <w:rFonts w:ascii="JetBrains Mono" w:hAnsi="JetBrains Mono" w:cs="JetBrains Mono"/>
                <w:color w:val="61AFEF"/>
                <w:kern w:val="0"/>
                <w:szCs w:val="21"/>
              </w:rPr>
              <w:t>end</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pageid</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E06C75"/>
                <w:kern w:val="0"/>
                <w:szCs w:val="21"/>
              </w:rPr>
              <w:t>pageframe_array</w:t>
            </w:r>
            <w:r>
              <w:rPr>
                <w:rFonts w:ascii="JetBrains Mono" w:hAnsi="JetBrains Mono" w:cs="JetBrains Mono"/>
                <w:color w:val="ABB2BF"/>
                <w:kern w:val="0"/>
                <w:szCs w:val="21"/>
              </w:rPr>
              <w:t>.</w:t>
            </w:r>
            <w:r>
              <w:rPr>
                <w:rFonts w:ascii="JetBrains Mono" w:hAnsi="JetBrains Mono" w:cs="JetBrains Mono"/>
                <w:color w:val="61AFEF"/>
                <w:kern w:val="0"/>
                <w:szCs w:val="21"/>
              </w:rPr>
              <w:t>end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61AFEF"/>
                <w:kern w:val="0"/>
                <w:szCs w:val="21"/>
              </w:rPr>
              <w:t>print_info</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无此页面，缺页数先加一</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diseffect</w:t>
            </w:r>
            <w:r>
              <w:rPr>
                <w:rFonts w:ascii="JetBrains Mono" w:hAnsi="JetBrains Mono" w:cs="JetBrains Mono"/>
                <w:color w:val="C678DD"/>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fifo_queue</w:t>
            </w:r>
            <w:r>
              <w:rPr>
                <w:rFonts w:ascii="JetBrains Mono" w:hAnsi="JetBrains Mono" w:cs="JetBrains Mono"/>
                <w:color w:val="ABB2BF"/>
                <w:kern w:val="0"/>
                <w:szCs w:val="21"/>
              </w:rPr>
              <w:t>.</w:t>
            </w:r>
            <w:r>
              <w:rPr>
                <w:rFonts w:ascii="JetBrains Mono" w:hAnsi="JetBrains Mono" w:cs="JetBrains Mono"/>
                <w:color w:val="61AFEF"/>
                <w:kern w:val="0"/>
                <w:szCs w:val="21"/>
              </w:rPr>
              <w:t>push_back</w:t>
            </w:r>
            <w:r>
              <w:rPr>
                <w:rFonts w:ascii="JetBrains Mono" w:hAnsi="JetBrains Mono" w:cs="JetBrains Mono"/>
                <w:color w:val="ABB2BF"/>
                <w:kern w:val="0"/>
                <w:szCs w:val="21"/>
              </w:rPr>
              <w:t>(</w:t>
            </w:r>
            <w:r>
              <w:rPr>
                <w:rFonts w:ascii="JetBrains Mono" w:hAnsi="JetBrains Mono" w:cs="JetBrains Mono"/>
                <w:color w:val="E06C75"/>
                <w:kern w:val="0"/>
                <w:szCs w:val="21"/>
              </w:rPr>
              <w:t>pageid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同时内存快未满</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E06C75"/>
                <w:kern w:val="0"/>
                <w:szCs w:val="21"/>
              </w:rPr>
              <w:t>occupied_size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&lt;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E06C75"/>
                <w:kern w:val="0"/>
                <w:szCs w:val="21"/>
              </w:rPr>
              <w:t>pageframe_size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if (page_Frame.pageframe_array.size() &lt; page_Frame.pageframe_size)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直接加入</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E06C75"/>
                <w:kern w:val="0"/>
                <w:szCs w:val="21"/>
              </w:rPr>
              <w:t>occupied_size</w:t>
            </w:r>
            <w:r>
              <w:rPr>
                <w:rFonts w:ascii="JetBrains Mono" w:hAnsi="JetBrains Mono" w:cs="JetBrains Mono"/>
                <w:color w:val="C678DD"/>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E06C75"/>
                <w:kern w:val="0"/>
                <w:szCs w:val="21"/>
              </w:rPr>
              <w:t>pageframe_array</w:t>
            </w:r>
            <w:r>
              <w:rPr>
                <w:rFonts w:ascii="JetBrains Mono" w:hAnsi="JetBrains Mono" w:cs="JetBrains Mono"/>
                <w:color w:val="ABB2BF"/>
                <w:kern w:val="0"/>
                <w:szCs w:val="21"/>
              </w:rPr>
              <w:t>.</w:t>
            </w:r>
            <w:r>
              <w:rPr>
                <w:rFonts w:ascii="JetBrains Mono" w:hAnsi="JetBrains Mono" w:cs="JetBrains Mono"/>
                <w:color w:val="61AFEF"/>
                <w:kern w:val="0"/>
                <w:szCs w:val="21"/>
              </w:rPr>
              <w:t>push_back</w:t>
            </w:r>
            <w:r>
              <w:rPr>
                <w:rFonts w:ascii="JetBrains Mono" w:hAnsi="JetBrains Mono" w:cs="JetBrains Mono"/>
                <w:color w:val="ABB2BF"/>
                <w:kern w:val="0"/>
                <w:szCs w:val="21"/>
              </w:rPr>
              <w:t>(</w:t>
            </w:r>
            <w:r>
              <w:rPr>
                <w:rFonts w:ascii="JetBrains Mono" w:hAnsi="JetBrains Mono" w:cs="JetBrains Mono"/>
                <w:color w:val="E06C75"/>
                <w:kern w:val="0"/>
                <w:szCs w:val="21"/>
              </w:rPr>
              <w:t>pageid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61AFEF"/>
                <w:kern w:val="0"/>
                <w:szCs w:val="21"/>
              </w:rPr>
              <w:t>print_info</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同时内存块已满</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be_replaced_pageid</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fifo_queue</w:t>
            </w:r>
            <w:r>
              <w:rPr>
                <w:rFonts w:ascii="JetBrains Mono" w:hAnsi="JetBrains Mono" w:cs="JetBrains Mono"/>
                <w:color w:val="ABB2BF"/>
                <w:kern w:val="0"/>
                <w:szCs w:val="21"/>
              </w:rPr>
              <w:t>.</w:t>
            </w:r>
            <w:r>
              <w:rPr>
                <w:rFonts w:ascii="JetBrains Mono" w:hAnsi="JetBrains Mono" w:cs="JetBrains Mono"/>
                <w:color w:val="61AFEF"/>
                <w:kern w:val="0"/>
                <w:szCs w:val="21"/>
              </w:rPr>
              <w:t>front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fifo_queue</w:t>
            </w:r>
            <w:r>
              <w:rPr>
                <w:rFonts w:ascii="JetBrains Mono" w:hAnsi="JetBrains Mono" w:cs="JetBrains Mono"/>
                <w:color w:val="ABB2BF"/>
                <w:kern w:val="0"/>
                <w:szCs w:val="21"/>
              </w:rPr>
              <w:t>.</w:t>
            </w:r>
            <w:r>
              <w:rPr>
                <w:rFonts w:ascii="JetBrains Mono" w:hAnsi="JetBrains Mono" w:cs="JetBrains Mono"/>
                <w:color w:val="61AFEF"/>
                <w:kern w:val="0"/>
                <w:szCs w:val="21"/>
              </w:rPr>
              <w:t>pop_front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auto</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be_replaced_pageid_iter</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find</w:t>
            </w:r>
            <w:r>
              <w:rPr>
                <w:rFonts w:ascii="JetBrains Mono" w:hAnsi="JetBrains Mono" w:cs="JetBrains Mono"/>
                <w:color w:val="ABB2BF"/>
                <w:kern w:val="0"/>
                <w:szCs w:val="21"/>
              </w:rPr>
              <w:t>(</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E06C75"/>
                <w:kern w:val="0"/>
                <w:szCs w:val="21"/>
              </w:rPr>
              <w:t>pageframe_array</w:t>
            </w:r>
            <w:r>
              <w:rPr>
                <w:rFonts w:ascii="JetBrains Mono" w:hAnsi="JetBrains Mono" w:cs="JetBrains Mono"/>
                <w:color w:val="ABB2BF"/>
                <w:kern w:val="0"/>
                <w:szCs w:val="21"/>
              </w:rPr>
              <w:t>.</w:t>
            </w:r>
            <w:r>
              <w:rPr>
                <w:rFonts w:ascii="JetBrains Mono" w:hAnsi="JetBrains Mono" w:cs="JetBrains Mono"/>
                <w:color w:val="61AFEF"/>
                <w:kern w:val="0"/>
                <w:szCs w:val="21"/>
              </w:rPr>
              <w:t>begin</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E06C75"/>
                <w:kern w:val="0"/>
                <w:szCs w:val="21"/>
              </w:rPr>
              <w:t>pageframe_array</w:t>
            </w:r>
            <w:r>
              <w:rPr>
                <w:rFonts w:ascii="JetBrains Mono" w:hAnsi="JetBrains Mono" w:cs="JetBrains Mono"/>
                <w:color w:val="ABB2BF"/>
                <w:kern w:val="0"/>
                <w:szCs w:val="21"/>
              </w:rPr>
              <w:t>.</w:t>
            </w:r>
            <w:r>
              <w:rPr>
                <w:rFonts w:ascii="JetBrains Mono" w:hAnsi="JetBrains Mono" w:cs="JetBrains Mono"/>
                <w:color w:val="61AFEF"/>
                <w:kern w:val="0"/>
                <w:szCs w:val="21"/>
              </w:rPr>
              <w:t>end</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be_replaced_pageid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w:t>
            </w:r>
            <w:r>
              <w:rPr>
                <w:rFonts w:ascii="JetBrains Mono" w:hAnsi="JetBrains Mono" w:cs="JetBrains Mono"/>
                <w:color w:val="E06C75"/>
                <w:kern w:val="0"/>
                <w:szCs w:val="21"/>
              </w:rPr>
              <w:t>be_replaced_pageid_iter</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pageid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61AFEF"/>
                <w:kern w:val="0"/>
                <w:szCs w:val="21"/>
              </w:rPr>
              <w:t>print_info</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"缺页数：</w:t>
            </w:r>
            <w:r>
              <w:rPr>
                <w:rFonts w:ascii="JetBrains Mono" w:hAnsi="JetBrains Mono" w:cs="JetBrains Mono"/>
                <w:color w:val="D19A66"/>
                <w:kern w:val="0"/>
                <w:szCs w:val="21"/>
              </w:rPr>
              <w:t>%d</w:t>
            </w:r>
            <w:r>
              <w:rPr>
                <w:rFonts w:ascii="JetBrains Mono" w:hAnsi="JetBrains Mono" w:cs="JetBrains Mono"/>
                <w:color w:val="98C379"/>
                <w:kern w:val="0"/>
                <w:szCs w:val="21"/>
              </w:rPr>
              <w:t xml:space="preserve">  缺页率：</w:t>
            </w:r>
            <w:r>
              <w:rPr>
                <w:rFonts w:ascii="JetBrains Mono" w:hAnsi="JetBrains Mono" w:cs="JetBrains Mono"/>
                <w:color w:val="D19A66"/>
                <w:kern w:val="0"/>
                <w:szCs w:val="21"/>
              </w:rPr>
              <w:t>%f</w:t>
            </w:r>
            <w:r>
              <w:rPr>
                <w:rFonts w:ascii="JetBrains Mono" w:hAnsi="JetBrains Mono" w:cs="JetBrains Mono"/>
                <w:color w:val="98C379"/>
                <w:kern w:val="0"/>
                <w:szCs w:val="21"/>
              </w:rPr>
              <w:t xml:space="preserve">  命中率：</w:t>
            </w:r>
            <w:r>
              <w:rPr>
                <w:rFonts w:ascii="JetBrains Mono" w:hAnsi="JetBrains Mono" w:cs="JetBrains Mono"/>
                <w:color w:val="D19A66"/>
                <w:kern w:val="0"/>
                <w:szCs w:val="21"/>
              </w:rPr>
              <w:t>%f</w:t>
            </w:r>
            <w:r>
              <w:rPr>
                <w:rFonts w:ascii="JetBrains Mono" w:hAnsi="JetBrains Mono" w:cs="JetBrains Mono"/>
                <w:color w:val="56B6C2"/>
                <w:kern w:val="0"/>
                <w:szCs w:val="21"/>
              </w:rPr>
              <w:t>\n</w:t>
            </w:r>
            <w:r>
              <w:rPr>
                <w:rFonts w:ascii="JetBrains Mono" w:hAnsi="JetBrains Mono" w:cs="JetBrains Mono"/>
                <w:color w:val="98C379"/>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diseffect</w:t>
            </w:r>
            <w:r>
              <w:rPr>
                <w:rFonts w:ascii="JetBrains Mono" w:hAnsi="JetBrains Mono" w:cs="JetBrains Mono"/>
                <w:color w:val="ABB2BF"/>
                <w:kern w:val="0"/>
                <w:szCs w:val="21"/>
              </w:rPr>
              <w:t>, (</w:t>
            </w:r>
            <w:r>
              <w:rPr>
                <w:rFonts w:ascii="JetBrains Mono" w:hAnsi="JetBrains Mono" w:cs="JetBrains Mono"/>
                <w:color w:val="C678DD"/>
                <w:kern w:val="0"/>
                <w:szCs w:val="21"/>
              </w:rPr>
              <w:t>float</w:t>
            </w:r>
            <w:r>
              <w:rPr>
                <w:rFonts w:ascii="JetBrains Mono" w:hAnsi="JetBrains Mono" w:cs="JetBrains Mono"/>
                <w:color w:val="ABB2BF"/>
                <w:kern w:val="0"/>
                <w:szCs w:val="21"/>
              </w:rPr>
              <w:t>)</w:t>
            </w:r>
            <w:r>
              <w:rPr>
                <w:rFonts w:ascii="JetBrains Mono" w:hAnsi="JetBrains Mono" w:cs="JetBrains Mono"/>
                <w:color w:val="E06C75"/>
                <w:kern w:val="0"/>
                <w:szCs w:val="21"/>
              </w:rPr>
              <w:t>diseffect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total_instructions</w:t>
            </w:r>
            <w:r>
              <w:rPr>
                <w:rFonts w:ascii="JetBrains Mono" w:hAnsi="JetBrains Mono" w:cs="JetBrains Mono"/>
                <w:color w:val="ABB2BF"/>
                <w:kern w:val="0"/>
                <w:szCs w:val="21"/>
              </w:rPr>
              <w:t>, (</w:t>
            </w:r>
            <w:r>
              <w:rPr>
                <w:rFonts w:ascii="JetBrains Mono" w:hAnsi="JetBrains Mono" w:cs="JetBrains Mono"/>
                <w:color w:val="D19A66"/>
                <w:kern w:val="0"/>
                <w:szCs w:val="21"/>
              </w:rPr>
              <w:t>1</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float</w:t>
            </w:r>
            <w:r>
              <w:rPr>
                <w:rFonts w:ascii="JetBrains Mono" w:hAnsi="JetBrains Mono" w:cs="JetBrains Mono"/>
                <w:color w:val="ABB2BF"/>
                <w:kern w:val="0"/>
                <w:szCs w:val="21"/>
              </w:rPr>
              <w:t>)</w:t>
            </w:r>
            <w:r>
              <w:rPr>
                <w:rFonts w:ascii="JetBrains Mono" w:hAnsi="JetBrains Mono" w:cs="JetBrains Mono"/>
                <w:color w:val="E06C75"/>
                <w:kern w:val="0"/>
                <w:szCs w:val="21"/>
              </w:rPr>
              <w:t>diseffect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total_instructions</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w:t>
            </w:r>
            <w:r>
              <w:rPr>
                <w:rFonts w:ascii="JetBrains Mono" w:hAnsi="JetBrains Mono" w:cs="JetBrains Mono"/>
                <w:color w:val="56B6C2"/>
                <w:kern w:val="0"/>
                <w:szCs w:val="21"/>
              </w:rPr>
              <w:t>\n</w:t>
            </w:r>
            <w:r>
              <w:rPr>
                <w:rFonts w:ascii="JetBrains Mono" w:hAnsi="JetBrains Mono" w:cs="JetBrains Mono"/>
                <w:color w:val="98C379"/>
                <w:kern w:val="0"/>
                <w:szCs w:val="21"/>
              </w:rPr>
              <w:t>--------------------------------分割线-------------------------------</w:t>
            </w:r>
            <w:r>
              <w:rPr>
                <w:rFonts w:ascii="JetBrains Mono" w:hAnsi="JetBrains Mono" w:cs="JetBrains Mono"/>
                <w:color w:val="56B6C2"/>
                <w:kern w:val="0"/>
                <w:szCs w:val="21"/>
              </w:rPr>
              <w:t>\n</w:t>
            </w:r>
            <w:r>
              <w:rPr>
                <w:rFonts w:ascii="JetBrains Mono" w:hAnsi="JetBrains Mono" w:cs="JetBrains Mono"/>
                <w:color w:val="98C379"/>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void</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LRU</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total_instructions</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20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Acess_Series</w:t>
            </w:r>
            <w:r>
              <w:rPr>
                <w:rFonts w:ascii="JetBrains Mono" w:hAnsi="JetBrains Mono" w:cs="JetBrains Mono"/>
                <w:color w:val="ABB2BF"/>
                <w:kern w:val="0"/>
                <w:szCs w:val="21"/>
              </w:rPr>
              <w:t>[</w:t>
            </w:r>
            <w:r>
              <w:rPr>
                <w:rFonts w:ascii="JetBrains Mono" w:hAnsi="JetBrains Mono" w:cs="JetBrains Mono"/>
                <w:color w:val="E06C75"/>
                <w:kern w:val="0"/>
                <w:szCs w:val="21"/>
              </w:rPr>
              <w:t>total_instructions</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8</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7</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8</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2</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7</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2</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8</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3</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8</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2</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3</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7</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3</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7</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for</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&lt;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total_instructions</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w:t>
            </w:r>
            <w:r>
              <w:rPr>
                <w:rFonts w:ascii="JetBrains Mono" w:hAnsi="JetBrains Mono" w:cs="JetBrains Mono"/>
                <w:color w:val="C678DD"/>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Acess_Series</w:t>
            </w:r>
            <w:r>
              <w:rPr>
                <w:rFonts w:ascii="JetBrains Mono" w:hAnsi="JetBrains Mono" w:cs="JetBrains Mono"/>
                <w:color w:val="ABB2BF"/>
                <w:kern w:val="0"/>
                <w:szCs w:val="21"/>
              </w:rPr>
              <w:t>[</w:t>
            </w:r>
            <w:r>
              <w:rPr>
                <w:rFonts w:ascii="JetBrains Mono" w:hAnsi="JetBrains Mono" w:cs="JetBrains Mono"/>
                <w:color w:val="E06C75"/>
                <w:kern w:val="0"/>
                <w:szCs w:val="21"/>
              </w:rPr>
              <w:t>i</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rand</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5C07B"/>
                <w:kern w:val="0"/>
                <w:szCs w:val="21"/>
              </w:rPr>
              <w:t>Page_Frame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D19A66"/>
                <w:kern w:val="0"/>
                <w:szCs w:val="21"/>
              </w:rPr>
              <w:t>4</w:t>
            </w:r>
            <w:r>
              <w:rPr>
                <w:rFonts w:ascii="JetBrains Mono" w:hAnsi="JetBrains Mono" w:cs="JetBrains Mono"/>
                <w:color w:val="ABB2BF"/>
                <w:kern w:val="0"/>
                <w:szCs w:val="21"/>
              </w:rPr>
              <w:t>);</w:t>
            </w:r>
            <w:r>
              <w:rPr>
                <w:rFonts w:ascii="JetBrains Mono" w:hAnsi="JetBrains Mono" w:cs="JetBrains Mono"/>
                <w:i/>
                <w:iCs/>
                <w:color w:val="5C6370"/>
                <w:kern w:val="0"/>
                <w:szCs w:val="21"/>
              </w:rPr>
              <w:t xml:space="preserve"> // 是一个数组</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diseffect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r>
              <w:rPr>
                <w:rFonts w:ascii="JetBrains Mono" w:hAnsi="JetBrains Mono" w:cs="JetBrains Mono"/>
                <w:i/>
                <w:iCs/>
                <w:color w:val="5C6370"/>
                <w:kern w:val="0"/>
                <w:szCs w:val="21"/>
              </w:rPr>
              <w:t xml:space="preserve">        // 缺页数</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for</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&lt;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total_instructions</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w:t>
            </w:r>
            <w:r>
              <w:rPr>
                <w:rFonts w:ascii="JetBrains Mono" w:hAnsi="JetBrains Mono" w:cs="JetBrains Mono"/>
                <w:color w:val="C678DD"/>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pageid</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Acess_Series</w:t>
            </w:r>
            <w:r>
              <w:rPr>
                <w:rFonts w:ascii="JetBrains Mono" w:hAnsi="JetBrains Mono" w:cs="JetBrains Mono"/>
                <w:color w:val="ABB2BF"/>
                <w:kern w:val="0"/>
                <w:szCs w:val="21"/>
              </w:rPr>
              <w:t>[</w:t>
            </w:r>
            <w:r>
              <w:rPr>
                <w:rFonts w:ascii="JetBrains Mono" w:hAnsi="JetBrains Mono" w:cs="JetBrains Mono"/>
                <w:color w:val="E06C75"/>
                <w:kern w:val="0"/>
                <w:szCs w:val="21"/>
              </w:rPr>
              <w:t>i</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"访问页面序号：</w:t>
            </w:r>
            <w:r>
              <w:rPr>
                <w:rFonts w:ascii="JetBrains Mono" w:hAnsi="JetBrains Mono" w:cs="JetBrains Mono"/>
                <w:color w:val="D19A66"/>
                <w:kern w:val="0"/>
                <w:szCs w:val="21"/>
              </w:rPr>
              <w:t>%d</w:t>
            </w:r>
            <w:r>
              <w:rPr>
                <w:rFonts w:ascii="JetBrains Mono" w:hAnsi="JetBrains Mono" w:cs="JetBrains Mono"/>
                <w:color w:val="98C379"/>
                <w:kern w:val="0"/>
                <w:szCs w:val="21"/>
              </w:rPr>
              <w:t xml:space="preserve"> "</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pageid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对Acess_Series数组里面的数字，判断以下三种情况</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1 内存块中存在此页面,则把其次数置为0即可</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2 内存块中无此页面，且内存块未满，直接加入</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3 内存块中无此页面，且内存块已满，找到最近最久未使用的页面</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std::</w:t>
            </w:r>
            <w:r>
              <w:rPr>
                <w:rFonts w:ascii="JetBrains Mono" w:hAnsi="JetBrains Mono" w:cs="JetBrains Mono"/>
                <w:color w:val="E5C07B"/>
                <w:kern w:val="0"/>
                <w:szCs w:val="21"/>
              </w:rPr>
              <w:t>vector</w:t>
            </w:r>
            <w:r>
              <w:rPr>
                <w:rFonts w:ascii="JetBrains Mono" w:hAnsi="JetBrains Mono" w:cs="JetBrains Mono"/>
                <w:color w:val="ABB2BF"/>
                <w:kern w:val="0"/>
                <w:szCs w:val="21"/>
              </w:rPr>
              <w:t>&lt;</w:t>
            </w:r>
            <w:r>
              <w:rPr>
                <w:rFonts w:ascii="JetBrains Mono" w:hAnsi="JetBrains Mono" w:cs="JetBrains Mono"/>
                <w:color w:val="C678DD"/>
                <w:kern w:val="0"/>
                <w:szCs w:val="21"/>
              </w:rPr>
              <w:t>int</w:t>
            </w:r>
            <w:r>
              <w:rPr>
                <w:rFonts w:ascii="JetBrains Mono" w:hAnsi="JetBrains Mono" w:cs="JetBrains Mono"/>
                <w:color w:val="ABB2BF"/>
                <w:kern w:val="0"/>
                <w:szCs w:val="21"/>
              </w:rPr>
              <w:t>&gt;::</w:t>
            </w:r>
            <w:r>
              <w:rPr>
                <w:rFonts w:ascii="JetBrains Mono" w:hAnsi="JetBrains Mono" w:cs="JetBrains Mono"/>
                <w:color w:val="E5C07B"/>
                <w:kern w:val="0"/>
                <w:szCs w:val="21"/>
              </w:rPr>
              <w:t>iterator</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iter</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iter</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find</w:t>
            </w:r>
            <w:r>
              <w:rPr>
                <w:rFonts w:ascii="JetBrains Mono" w:hAnsi="JetBrains Mono" w:cs="JetBrains Mono"/>
                <w:color w:val="ABB2BF"/>
                <w:kern w:val="0"/>
                <w:szCs w:val="21"/>
              </w:rPr>
              <w:t>(</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E06C75"/>
                <w:kern w:val="0"/>
                <w:szCs w:val="21"/>
              </w:rPr>
              <w:t>pageframe_array</w:t>
            </w:r>
            <w:r>
              <w:rPr>
                <w:rFonts w:ascii="JetBrains Mono" w:hAnsi="JetBrains Mono" w:cs="JetBrains Mono"/>
                <w:color w:val="ABB2BF"/>
                <w:kern w:val="0"/>
                <w:szCs w:val="21"/>
              </w:rPr>
              <w:t>.</w:t>
            </w:r>
            <w:r>
              <w:rPr>
                <w:rFonts w:ascii="JetBrains Mono" w:hAnsi="JetBrains Mono" w:cs="JetBrains Mono"/>
                <w:color w:val="61AFEF"/>
                <w:kern w:val="0"/>
                <w:szCs w:val="21"/>
              </w:rPr>
              <w:t>begin</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E06C75"/>
                <w:kern w:val="0"/>
                <w:szCs w:val="21"/>
              </w:rPr>
              <w:t>pageframe_array</w:t>
            </w:r>
            <w:r>
              <w:rPr>
                <w:rFonts w:ascii="JetBrains Mono" w:hAnsi="JetBrains Mono" w:cs="JetBrains Mono"/>
                <w:color w:val="ABB2BF"/>
                <w:kern w:val="0"/>
                <w:szCs w:val="21"/>
              </w:rPr>
              <w:t>.</w:t>
            </w:r>
            <w:r>
              <w:rPr>
                <w:rFonts w:ascii="JetBrains Mono" w:hAnsi="JetBrains Mono" w:cs="JetBrains Mono"/>
                <w:color w:val="61AFEF"/>
                <w:kern w:val="0"/>
                <w:szCs w:val="21"/>
              </w:rPr>
              <w:t>end</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pageid</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E06C75"/>
                <w:kern w:val="0"/>
                <w:szCs w:val="21"/>
              </w:rPr>
              <w:t>pageframe_array</w:t>
            </w:r>
            <w:r>
              <w:rPr>
                <w:rFonts w:ascii="JetBrains Mono" w:hAnsi="JetBrains Mono" w:cs="JetBrains Mono"/>
                <w:color w:val="ABB2BF"/>
                <w:kern w:val="0"/>
                <w:szCs w:val="21"/>
              </w:rPr>
              <w:t>.</w:t>
            </w:r>
            <w:r>
              <w:rPr>
                <w:rFonts w:ascii="JetBrains Mono" w:hAnsi="JetBrains Mono" w:cs="JetBrains Mono"/>
                <w:color w:val="61AFEF"/>
                <w:kern w:val="0"/>
                <w:szCs w:val="21"/>
              </w:rPr>
              <w:t>end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61AFEF"/>
                <w:kern w:val="0"/>
                <w:szCs w:val="21"/>
              </w:rPr>
              <w:t>add_pageframe_array_time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position</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std::</w:t>
            </w:r>
            <w:r>
              <w:rPr>
                <w:rFonts w:ascii="JetBrains Mono" w:hAnsi="JetBrains Mono" w:cs="JetBrains Mono"/>
                <w:color w:val="61AFEF"/>
                <w:kern w:val="0"/>
                <w:szCs w:val="21"/>
              </w:rPr>
              <w:t>distance</w:t>
            </w:r>
            <w:r>
              <w:rPr>
                <w:rFonts w:ascii="JetBrains Mono" w:hAnsi="JetBrains Mono" w:cs="JetBrains Mono"/>
                <w:color w:val="ABB2BF"/>
                <w:kern w:val="0"/>
                <w:szCs w:val="21"/>
              </w:rPr>
              <w:t>(</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E06C75"/>
                <w:kern w:val="0"/>
                <w:szCs w:val="21"/>
              </w:rPr>
              <w:t>pageframe_array</w:t>
            </w:r>
            <w:r>
              <w:rPr>
                <w:rFonts w:ascii="JetBrains Mono" w:hAnsi="JetBrains Mono" w:cs="JetBrains Mono"/>
                <w:color w:val="ABB2BF"/>
                <w:kern w:val="0"/>
                <w:szCs w:val="21"/>
              </w:rPr>
              <w:t>.</w:t>
            </w:r>
            <w:r>
              <w:rPr>
                <w:rFonts w:ascii="JetBrains Mono" w:hAnsi="JetBrains Mono" w:cs="JetBrains Mono"/>
                <w:color w:val="61AFEF"/>
                <w:kern w:val="0"/>
                <w:szCs w:val="21"/>
              </w:rPr>
              <w:t>begin</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iter</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E06C75"/>
                <w:kern w:val="0"/>
                <w:szCs w:val="21"/>
              </w:rPr>
              <w:t>pageframe_array_time</w:t>
            </w:r>
            <w:r>
              <w:rPr>
                <w:rFonts w:ascii="JetBrains Mono" w:hAnsi="JetBrains Mono" w:cs="JetBrains Mono"/>
                <w:color w:val="ABB2BF"/>
                <w:kern w:val="0"/>
                <w:szCs w:val="21"/>
              </w:rPr>
              <w:t>.</w:t>
            </w:r>
            <w:r>
              <w:rPr>
                <w:rFonts w:ascii="JetBrains Mono" w:hAnsi="JetBrains Mono" w:cs="JetBrains Mono"/>
                <w:color w:val="61AFEF"/>
                <w:kern w:val="0"/>
                <w:szCs w:val="21"/>
              </w:rPr>
              <w:t>at</w:t>
            </w:r>
            <w:r>
              <w:rPr>
                <w:rFonts w:ascii="JetBrains Mono" w:hAnsi="JetBrains Mono" w:cs="JetBrains Mono"/>
                <w:color w:val="ABB2BF"/>
                <w:kern w:val="0"/>
                <w:szCs w:val="21"/>
              </w:rPr>
              <w:t>(</w:t>
            </w:r>
            <w:r>
              <w:rPr>
                <w:rFonts w:ascii="JetBrains Mono" w:hAnsi="JetBrains Mono" w:cs="JetBrains Mono"/>
                <w:color w:val="E06C75"/>
                <w:kern w:val="0"/>
                <w:szCs w:val="21"/>
              </w:rPr>
              <w:t>position</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r>
              <w:rPr>
                <w:rFonts w:ascii="JetBrains Mono" w:hAnsi="JetBrains Mono" w:cs="JetBrains Mono"/>
                <w:i/>
                <w:iCs/>
                <w:color w:val="5C6370"/>
                <w:kern w:val="0"/>
                <w:szCs w:val="21"/>
              </w:rPr>
              <w:t xml:space="preserve"> // 新出现一次，就置成0,越大代表越久没有访问，0代表刚刚访问</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61AFEF"/>
                <w:kern w:val="0"/>
                <w:szCs w:val="21"/>
              </w:rPr>
              <w:t>print_info</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内存中无此页面,缺页数加一</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diseffect</w:t>
            </w:r>
            <w:r>
              <w:rPr>
                <w:rFonts w:ascii="JetBrains Mono" w:hAnsi="JetBrains Mono" w:cs="JetBrains Mono"/>
                <w:color w:val="C678DD"/>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且内存块未满，直接加入</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E06C75"/>
                <w:kern w:val="0"/>
                <w:szCs w:val="21"/>
              </w:rPr>
              <w:t>occupied_size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&lt;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E06C75"/>
                <w:kern w:val="0"/>
                <w:szCs w:val="21"/>
              </w:rPr>
              <w:t>pageframe_size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61AFEF"/>
                <w:kern w:val="0"/>
                <w:szCs w:val="21"/>
              </w:rPr>
              <w:t>add_pageframe_array_time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E06C75"/>
                <w:kern w:val="0"/>
                <w:szCs w:val="21"/>
              </w:rPr>
              <w:t>occupied_size</w:t>
            </w:r>
            <w:r>
              <w:rPr>
                <w:rFonts w:ascii="JetBrains Mono" w:hAnsi="JetBrains Mono" w:cs="JetBrains Mono"/>
                <w:color w:val="C678DD"/>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E06C75"/>
                <w:kern w:val="0"/>
                <w:szCs w:val="21"/>
              </w:rPr>
              <w:t>pageframe_array</w:t>
            </w:r>
            <w:r>
              <w:rPr>
                <w:rFonts w:ascii="JetBrains Mono" w:hAnsi="JetBrains Mono" w:cs="JetBrains Mono"/>
                <w:color w:val="ABB2BF"/>
                <w:kern w:val="0"/>
                <w:szCs w:val="21"/>
              </w:rPr>
              <w:t>.</w:t>
            </w:r>
            <w:r>
              <w:rPr>
                <w:rFonts w:ascii="JetBrains Mono" w:hAnsi="JetBrains Mono" w:cs="JetBrains Mono"/>
                <w:color w:val="61AFEF"/>
                <w:kern w:val="0"/>
                <w:szCs w:val="21"/>
              </w:rPr>
              <w:t>push_back</w:t>
            </w:r>
            <w:r>
              <w:rPr>
                <w:rFonts w:ascii="JetBrains Mono" w:hAnsi="JetBrains Mono" w:cs="JetBrains Mono"/>
                <w:color w:val="ABB2BF"/>
                <w:kern w:val="0"/>
                <w:szCs w:val="21"/>
              </w:rPr>
              <w:t>(</w:t>
            </w:r>
            <w:r>
              <w:rPr>
                <w:rFonts w:ascii="JetBrains Mono" w:hAnsi="JetBrains Mono" w:cs="JetBrains Mono"/>
                <w:color w:val="E06C75"/>
                <w:kern w:val="0"/>
                <w:szCs w:val="21"/>
              </w:rPr>
              <w:t>pageid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E06C75"/>
                <w:kern w:val="0"/>
                <w:szCs w:val="21"/>
              </w:rPr>
              <w:t>pageframe_array_time</w:t>
            </w:r>
            <w:r>
              <w:rPr>
                <w:rFonts w:ascii="JetBrains Mono" w:hAnsi="JetBrains Mono" w:cs="JetBrains Mono"/>
                <w:color w:val="ABB2BF"/>
                <w:kern w:val="0"/>
                <w:szCs w:val="21"/>
              </w:rPr>
              <w:t>.</w:t>
            </w:r>
            <w:r>
              <w:rPr>
                <w:rFonts w:ascii="JetBrains Mono" w:hAnsi="JetBrains Mono" w:cs="JetBrains Mono"/>
                <w:color w:val="61AFEF"/>
                <w:kern w:val="0"/>
                <w:szCs w:val="21"/>
              </w:rPr>
              <w:t>push_back</w:t>
            </w:r>
            <w:r>
              <w:rPr>
                <w:rFonts w:ascii="JetBrains Mono" w:hAnsi="JetBrains Mono" w:cs="JetBrains Mono"/>
                <w:color w:val="ABB2BF"/>
                <w:kern w:val="0"/>
                <w:szCs w:val="21"/>
              </w:rPr>
              <w:t>(</w:t>
            </w:r>
            <w:r>
              <w:rPr>
                <w:rFonts w:ascii="JetBrains Mono" w:hAnsi="JetBrains Mono" w:cs="JetBrains Mono"/>
                <w:color w:val="D19A66"/>
                <w:kern w:val="0"/>
                <w:szCs w:val="21"/>
              </w:rPr>
              <w:t>0</w:t>
            </w:r>
            <w:r>
              <w:rPr>
                <w:rFonts w:ascii="JetBrains Mono" w:hAnsi="JetBrains Mono" w:cs="JetBrains Mono"/>
                <w:color w:val="ABB2BF"/>
                <w:kern w:val="0"/>
                <w:szCs w:val="21"/>
              </w:rPr>
              <w:t>);</w:t>
            </w:r>
            <w:r>
              <w:rPr>
                <w:rFonts w:ascii="JetBrains Mono" w:hAnsi="JetBrains Mono" w:cs="JetBrains Mono"/>
                <w:i/>
                <w:iCs/>
                <w:color w:val="5C6370"/>
                <w:kern w:val="0"/>
                <w:szCs w:val="21"/>
              </w:rPr>
              <w:t xml:space="preserve"> // 0代表刚刚访问</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61AFEF"/>
                <w:kern w:val="0"/>
                <w:szCs w:val="21"/>
              </w:rPr>
              <w:t>print_info</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且内存块已满，找到最近最久未使用的页面,也就之找到times次数最大的数组下标</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61AFEF"/>
                <w:kern w:val="0"/>
                <w:szCs w:val="21"/>
              </w:rPr>
              <w:t>add_pageframe_array_time</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auto</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max_iter</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std::</w:t>
            </w:r>
            <w:r>
              <w:rPr>
                <w:rFonts w:ascii="JetBrains Mono" w:hAnsi="JetBrains Mono" w:cs="JetBrains Mono"/>
                <w:color w:val="61AFEF"/>
                <w:kern w:val="0"/>
                <w:szCs w:val="21"/>
              </w:rPr>
              <w:t>max_element</w:t>
            </w:r>
            <w:r>
              <w:rPr>
                <w:rFonts w:ascii="JetBrains Mono" w:hAnsi="JetBrains Mono" w:cs="JetBrains Mono"/>
                <w:color w:val="ABB2BF"/>
                <w:kern w:val="0"/>
                <w:szCs w:val="21"/>
              </w:rPr>
              <w:t>(</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E06C75"/>
                <w:kern w:val="0"/>
                <w:szCs w:val="21"/>
              </w:rPr>
              <w:t>pageframe_array_time</w:t>
            </w:r>
            <w:r>
              <w:rPr>
                <w:rFonts w:ascii="JetBrains Mono" w:hAnsi="JetBrains Mono" w:cs="JetBrains Mono"/>
                <w:color w:val="ABB2BF"/>
                <w:kern w:val="0"/>
                <w:szCs w:val="21"/>
              </w:rPr>
              <w:t>.</w:t>
            </w:r>
            <w:r>
              <w:rPr>
                <w:rFonts w:ascii="JetBrains Mono" w:hAnsi="JetBrains Mono" w:cs="JetBrains Mono"/>
                <w:color w:val="61AFEF"/>
                <w:kern w:val="0"/>
                <w:szCs w:val="21"/>
              </w:rPr>
              <w:t>begin</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E06C75"/>
                <w:kern w:val="0"/>
                <w:szCs w:val="21"/>
              </w:rPr>
              <w:t>pageframe_array_time</w:t>
            </w:r>
            <w:r>
              <w:rPr>
                <w:rFonts w:ascii="JetBrains Mono" w:hAnsi="JetBrains Mono" w:cs="JetBrains Mono"/>
                <w:color w:val="ABB2BF"/>
                <w:kern w:val="0"/>
                <w:szCs w:val="21"/>
              </w:rPr>
              <w:t>.</w:t>
            </w:r>
            <w:r>
              <w:rPr>
                <w:rFonts w:ascii="JetBrains Mono" w:hAnsi="JetBrains Mono" w:cs="JetBrains Mono"/>
                <w:color w:val="61AFEF"/>
                <w:kern w:val="0"/>
                <w:szCs w:val="21"/>
              </w:rPr>
              <w:t>end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max_position</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std::</w:t>
            </w:r>
            <w:r>
              <w:rPr>
                <w:rFonts w:ascii="JetBrains Mono" w:hAnsi="JetBrains Mono" w:cs="JetBrains Mono"/>
                <w:color w:val="61AFEF"/>
                <w:kern w:val="0"/>
                <w:szCs w:val="21"/>
              </w:rPr>
              <w:t>distance</w:t>
            </w:r>
            <w:r>
              <w:rPr>
                <w:rFonts w:ascii="JetBrains Mono" w:hAnsi="JetBrains Mono" w:cs="JetBrains Mono"/>
                <w:color w:val="ABB2BF"/>
                <w:kern w:val="0"/>
                <w:szCs w:val="21"/>
              </w:rPr>
              <w:t>(</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E06C75"/>
                <w:kern w:val="0"/>
                <w:szCs w:val="21"/>
              </w:rPr>
              <w:t>pageframe_array_time</w:t>
            </w:r>
            <w:r>
              <w:rPr>
                <w:rFonts w:ascii="JetBrains Mono" w:hAnsi="JetBrains Mono" w:cs="JetBrains Mono"/>
                <w:color w:val="ABB2BF"/>
                <w:kern w:val="0"/>
                <w:szCs w:val="21"/>
              </w:rPr>
              <w:t>.</w:t>
            </w:r>
            <w:r>
              <w:rPr>
                <w:rFonts w:ascii="JetBrains Mono" w:hAnsi="JetBrains Mono" w:cs="JetBrains Mono"/>
                <w:color w:val="61AFEF"/>
                <w:kern w:val="0"/>
                <w:szCs w:val="21"/>
              </w:rPr>
              <w:t>begin</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max_iter</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E06C75"/>
                <w:kern w:val="0"/>
                <w:szCs w:val="21"/>
              </w:rPr>
              <w:t>pageframe_array</w:t>
            </w:r>
            <w:r>
              <w:rPr>
                <w:rFonts w:ascii="JetBrains Mono" w:hAnsi="JetBrains Mono" w:cs="JetBrains Mono"/>
                <w:color w:val="ABB2BF"/>
                <w:kern w:val="0"/>
                <w:szCs w:val="21"/>
              </w:rPr>
              <w:t>.</w:t>
            </w:r>
            <w:r>
              <w:rPr>
                <w:rFonts w:ascii="JetBrains Mono" w:hAnsi="JetBrains Mono" w:cs="JetBrains Mono"/>
                <w:color w:val="61AFEF"/>
                <w:kern w:val="0"/>
                <w:szCs w:val="21"/>
              </w:rPr>
              <w:t>at</w:t>
            </w:r>
            <w:r>
              <w:rPr>
                <w:rFonts w:ascii="JetBrains Mono" w:hAnsi="JetBrains Mono" w:cs="JetBrains Mono"/>
                <w:color w:val="ABB2BF"/>
                <w:kern w:val="0"/>
                <w:szCs w:val="21"/>
              </w:rPr>
              <w:t>(</w:t>
            </w:r>
            <w:r>
              <w:rPr>
                <w:rFonts w:ascii="JetBrains Mono" w:hAnsi="JetBrains Mono" w:cs="JetBrains Mono"/>
                <w:color w:val="E06C75"/>
                <w:kern w:val="0"/>
                <w:szCs w:val="21"/>
              </w:rPr>
              <w:t>max_position</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pageid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E06C75"/>
                <w:kern w:val="0"/>
                <w:szCs w:val="21"/>
              </w:rPr>
              <w:t>pageframe_array_time</w:t>
            </w:r>
            <w:r>
              <w:rPr>
                <w:rFonts w:ascii="JetBrains Mono" w:hAnsi="JetBrains Mono" w:cs="JetBrains Mono"/>
                <w:color w:val="ABB2BF"/>
                <w:kern w:val="0"/>
                <w:szCs w:val="21"/>
              </w:rPr>
              <w:t>.</w:t>
            </w:r>
            <w:r>
              <w:rPr>
                <w:rFonts w:ascii="JetBrains Mono" w:hAnsi="JetBrains Mono" w:cs="JetBrains Mono"/>
                <w:color w:val="61AFEF"/>
                <w:kern w:val="0"/>
                <w:szCs w:val="21"/>
              </w:rPr>
              <w:t>at</w:t>
            </w:r>
            <w:r>
              <w:rPr>
                <w:rFonts w:ascii="JetBrains Mono" w:hAnsi="JetBrains Mono" w:cs="JetBrains Mono"/>
                <w:color w:val="ABB2BF"/>
                <w:kern w:val="0"/>
                <w:szCs w:val="21"/>
              </w:rPr>
              <w:t>(</w:t>
            </w:r>
            <w:r>
              <w:rPr>
                <w:rFonts w:ascii="JetBrains Mono" w:hAnsi="JetBrains Mono" w:cs="JetBrains Mono"/>
                <w:color w:val="E06C75"/>
                <w:kern w:val="0"/>
                <w:szCs w:val="21"/>
              </w:rPr>
              <w:t>max_position</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06C75"/>
                <w:kern w:val="0"/>
                <w:szCs w:val="21"/>
              </w:rPr>
              <w:t>page_Frame</w:t>
            </w:r>
            <w:r>
              <w:rPr>
                <w:rFonts w:ascii="JetBrains Mono" w:hAnsi="JetBrains Mono" w:cs="JetBrains Mono"/>
                <w:color w:val="ABB2BF"/>
                <w:kern w:val="0"/>
                <w:szCs w:val="21"/>
              </w:rPr>
              <w:t>.</w:t>
            </w:r>
            <w:r>
              <w:rPr>
                <w:rFonts w:ascii="JetBrains Mono" w:hAnsi="JetBrains Mono" w:cs="JetBrains Mono"/>
                <w:color w:val="61AFEF"/>
                <w:kern w:val="0"/>
                <w:szCs w:val="21"/>
              </w:rPr>
              <w:t>print_info</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"缺页数：</w:t>
            </w:r>
            <w:r>
              <w:rPr>
                <w:rFonts w:ascii="JetBrains Mono" w:hAnsi="JetBrains Mono" w:cs="JetBrains Mono"/>
                <w:color w:val="D19A66"/>
                <w:kern w:val="0"/>
                <w:szCs w:val="21"/>
              </w:rPr>
              <w:t>%d</w:t>
            </w:r>
            <w:r>
              <w:rPr>
                <w:rFonts w:ascii="JetBrains Mono" w:hAnsi="JetBrains Mono" w:cs="JetBrains Mono"/>
                <w:color w:val="98C379"/>
                <w:kern w:val="0"/>
                <w:szCs w:val="21"/>
              </w:rPr>
              <w:t xml:space="preserve">  缺页率：</w:t>
            </w:r>
            <w:r>
              <w:rPr>
                <w:rFonts w:ascii="JetBrains Mono" w:hAnsi="JetBrains Mono" w:cs="JetBrains Mono"/>
                <w:color w:val="D19A66"/>
                <w:kern w:val="0"/>
                <w:szCs w:val="21"/>
              </w:rPr>
              <w:t>%f</w:t>
            </w:r>
            <w:r>
              <w:rPr>
                <w:rFonts w:ascii="JetBrains Mono" w:hAnsi="JetBrains Mono" w:cs="JetBrains Mono"/>
                <w:color w:val="98C379"/>
                <w:kern w:val="0"/>
                <w:szCs w:val="21"/>
              </w:rPr>
              <w:t xml:space="preserve">  命中率：</w:t>
            </w:r>
            <w:r>
              <w:rPr>
                <w:rFonts w:ascii="JetBrains Mono" w:hAnsi="JetBrains Mono" w:cs="JetBrains Mono"/>
                <w:color w:val="D19A66"/>
                <w:kern w:val="0"/>
                <w:szCs w:val="21"/>
              </w:rPr>
              <w:t>%f</w:t>
            </w:r>
            <w:r>
              <w:rPr>
                <w:rFonts w:ascii="JetBrains Mono" w:hAnsi="JetBrains Mono" w:cs="JetBrains Mono"/>
                <w:color w:val="56B6C2"/>
                <w:kern w:val="0"/>
                <w:szCs w:val="21"/>
              </w:rPr>
              <w:t>\n</w:t>
            </w:r>
            <w:r>
              <w:rPr>
                <w:rFonts w:ascii="JetBrains Mono" w:hAnsi="JetBrains Mono" w:cs="JetBrains Mono"/>
                <w:color w:val="98C379"/>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diseffect</w:t>
            </w:r>
            <w:r>
              <w:rPr>
                <w:rFonts w:ascii="JetBrains Mono" w:hAnsi="JetBrains Mono" w:cs="JetBrains Mono"/>
                <w:color w:val="ABB2BF"/>
                <w:kern w:val="0"/>
                <w:szCs w:val="21"/>
              </w:rPr>
              <w:t>, (</w:t>
            </w:r>
            <w:r>
              <w:rPr>
                <w:rFonts w:ascii="JetBrains Mono" w:hAnsi="JetBrains Mono" w:cs="JetBrains Mono"/>
                <w:color w:val="C678DD"/>
                <w:kern w:val="0"/>
                <w:szCs w:val="21"/>
              </w:rPr>
              <w:t>float</w:t>
            </w:r>
            <w:r>
              <w:rPr>
                <w:rFonts w:ascii="JetBrains Mono" w:hAnsi="JetBrains Mono" w:cs="JetBrains Mono"/>
                <w:color w:val="ABB2BF"/>
                <w:kern w:val="0"/>
                <w:szCs w:val="21"/>
              </w:rPr>
              <w:t>)</w:t>
            </w:r>
            <w:r>
              <w:rPr>
                <w:rFonts w:ascii="JetBrains Mono" w:hAnsi="JetBrains Mono" w:cs="JetBrains Mono"/>
                <w:color w:val="E06C75"/>
                <w:kern w:val="0"/>
                <w:szCs w:val="21"/>
              </w:rPr>
              <w:t>diseffect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total_instructions</w:t>
            </w:r>
            <w:r>
              <w:rPr>
                <w:rFonts w:ascii="JetBrains Mono" w:hAnsi="JetBrains Mono" w:cs="JetBrains Mono"/>
                <w:color w:val="ABB2BF"/>
                <w:kern w:val="0"/>
                <w:szCs w:val="21"/>
              </w:rPr>
              <w:t>, (</w:t>
            </w:r>
            <w:r>
              <w:rPr>
                <w:rFonts w:ascii="JetBrains Mono" w:hAnsi="JetBrains Mono" w:cs="JetBrains Mono"/>
                <w:color w:val="D19A66"/>
                <w:kern w:val="0"/>
                <w:szCs w:val="21"/>
              </w:rPr>
              <w:t>1</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float</w:t>
            </w:r>
            <w:r>
              <w:rPr>
                <w:rFonts w:ascii="JetBrains Mono" w:hAnsi="JetBrains Mono" w:cs="JetBrains Mono"/>
                <w:color w:val="ABB2BF"/>
                <w:kern w:val="0"/>
                <w:szCs w:val="21"/>
              </w:rPr>
              <w:t>)</w:t>
            </w:r>
            <w:r>
              <w:rPr>
                <w:rFonts w:ascii="JetBrains Mono" w:hAnsi="JetBrains Mono" w:cs="JetBrains Mono"/>
                <w:color w:val="E06C75"/>
                <w:kern w:val="0"/>
                <w:szCs w:val="21"/>
              </w:rPr>
              <w:t>diseffect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total_instructions</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w:t>
            </w:r>
            <w:r>
              <w:rPr>
                <w:rFonts w:ascii="JetBrains Mono" w:hAnsi="JetBrains Mono" w:cs="JetBrains Mono"/>
                <w:color w:val="56B6C2"/>
                <w:kern w:val="0"/>
                <w:szCs w:val="21"/>
              </w:rPr>
              <w:t>\n</w:t>
            </w:r>
            <w:r>
              <w:rPr>
                <w:rFonts w:ascii="JetBrains Mono" w:hAnsi="JetBrains Mono" w:cs="JetBrains Mono"/>
                <w:color w:val="98C379"/>
                <w:kern w:val="0"/>
                <w:szCs w:val="21"/>
              </w:rPr>
              <w:t>--------------------------------分割线-------------------------------</w:t>
            </w:r>
            <w:r>
              <w:rPr>
                <w:rFonts w:ascii="JetBrains Mono" w:hAnsi="JetBrains Mono" w:cs="JetBrains Mono"/>
                <w:color w:val="56B6C2"/>
                <w:kern w:val="0"/>
                <w:szCs w:val="21"/>
              </w:rPr>
              <w:t>\n</w:t>
            </w:r>
            <w:r>
              <w:rPr>
                <w:rFonts w:ascii="JetBrains Mono" w:hAnsi="JetBrains Mono" w:cs="JetBrains Mono"/>
                <w:color w:val="98C379"/>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main</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srand((unsigned)time(NULL));</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FIFO(3);</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FIFO(4);</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printf("_____________________________");</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LRU();</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5C07B"/>
                <w:kern w:val="0"/>
                <w:szCs w:val="21"/>
              </w:rPr>
              <w:t>sem_t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E06C75"/>
                <w:kern w:val="0"/>
                <w:szCs w:val="21"/>
              </w:rPr>
              <w:t>mutex</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create mutex semaphore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mutex</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sem_open</w:t>
            </w:r>
            <w:r>
              <w:rPr>
                <w:rFonts w:ascii="JetBrains Mono" w:hAnsi="JetBrains Mono" w:cs="JetBrains Mono"/>
                <w:color w:val="ABB2BF"/>
                <w:kern w:val="0"/>
                <w:szCs w:val="21"/>
              </w:rPr>
              <w:t>(</w:t>
            </w:r>
            <w:r>
              <w:rPr>
                <w:rFonts w:ascii="JetBrains Mono" w:hAnsi="JetBrains Mono" w:cs="JetBrains Mono"/>
                <w:color w:val="98C379"/>
                <w:kern w:val="0"/>
                <w:szCs w:val="21"/>
              </w:rPr>
              <w:t>"/1mutex_semaphore"</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O_CREAT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O_EXCL</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0666</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SEM_FAILED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perror</w:t>
            </w:r>
            <w:r>
              <w:rPr>
                <w:rFonts w:ascii="JetBrains Mono" w:hAnsi="JetBrains Mono" w:cs="JetBrains Mono"/>
                <w:color w:val="ABB2BF"/>
                <w:kern w:val="0"/>
                <w:szCs w:val="21"/>
              </w:rPr>
              <w:t>(</w:t>
            </w:r>
            <w:r>
              <w:rPr>
                <w:rFonts w:ascii="JetBrains Mono" w:hAnsi="JetBrains Mono" w:cs="JetBrains Mono"/>
                <w:color w:val="98C379"/>
                <w:kern w:val="0"/>
                <w:szCs w:val="21"/>
              </w:rPr>
              <w:t>"mutex_semphore error"</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exit</w:t>
            </w:r>
            <w:r>
              <w:rPr>
                <w:rFonts w:ascii="JetBrains Mono" w:hAnsi="JetBrains Mono" w:cs="JetBrains Mono"/>
                <w:color w:val="ABB2BF"/>
                <w:kern w:val="0"/>
                <w:szCs w:val="21"/>
              </w:rPr>
              <w:t>(</w:t>
            </w:r>
            <w:r>
              <w:rPr>
                <w:rFonts w:ascii="JetBrains Mono" w:hAnsi="JetBrains Mono" w:cs="JetBrains Mono"/>
                <w:color w:val="D19A66"/>
                <w:kern w:val="0"/>
                <w:szCs w:val="21"/>
              </w:rPr>
              <w:t>1</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E5C07B"/>
                <w:kern w:val="0"/>
                <w:szCs w:val="21"/>
              </w:rPr>
              <w:t>pid_t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pid</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for</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childprocess</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childprocess</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&lt;=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2</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childprocess</w:t>
            </w:r>
            <w:r>
              <w:rPr>
                <w:rFonts w:ascii="JetBrains Mono" w:hAnsi="JetBrains Mono" w:cs="JetBrains Mono"/>
                <w:color w:val="C678DD"/>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while</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pid</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fork</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D19A66"/>
                <w:kern w:val="0"/>
                <w:szCs w:val="21"/>
              </w:rPr>
              <w:t>1</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pid</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printf("%d %d %d\n", childprocess, getpid(), getppid());</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childprocess</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w:t>
            </w:r>
            <w:r>
              <w:rPr>
                <w:rFonts w:ascii="JetBrains Mono" w:hAnsi="JetBrains Mono" w:cs="JetBrains Mono"/>
                <w:i/>
                <w:iCs/>
                <w:color w:val="5C6370"/>
                <w:kern w:val="0"/>
                <w:szCs w:val="21"/>
              </w:rPr>
              <w:t xml:space="preserve"> // 子进程1</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sem_wait</w:t>
            </w:r>
            <w:r>
              <w:rPr>
                <w:rFonts w:ascii="JetBrains Mono" w:hAnsi="JetBrains Mono" w:cs="JetBrains Mono"/>
                <w:color w:val="ABB2BF"/>
                <w:kern w:val="0"/>
                <w:szCs w:val="21"/>
              </w:rPr>
              <w:t>(</w:t>
            </w:r>
            <w:r>
              <w:rPr>
                <w:rFonts w:ascii="JetBrains Mono" w:hAnsi="JetBrains Mono" w:cs="JetBrains Mono"/>
                <w:color w:val="E06C75"/>
                <w:kern w:val="0"/>
                <w:szCs w:val="21"/>
              </w:rPr>
              <w:t>mutex</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"FIFO子进程</w:t>
            </w:r>
            <w:r>
              <w:rPr>
                <w:rFonts w:ascii="JetBrains Mono" w:hAnsi="JetBrains Mono" w:cs="JetBrains Mono"/>
                <w:color w:val="56B6C2"/>
                <w:kern w:val="0"/>
                <w:szCs w:val="21"/>
              </w:rPr>
              <w:t>\n</w:t>
            </w:r>
            <w:r>
              <w:rPr>
                <w:rFonts w:ascii="JetBrains Mono" w:hAnsi="JetBrains Mono" w:cs="JetBrains Mono"/>
                <w:color w:val="98C379"/>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int</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n</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"是否选择要看Belady异常 1-看 2-不看"</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scanf</w:t>
            </w:r>
            <w:r>
              <w:rPr>
                <w:rFonts w:ascii="JetBrains Mono" w:hAnsi="JetBrains Mono" w:cs="JetBrains Mono"/>
                <w:color w:val="ABB2BF"/>
                <w:kern w:val="0"/>
                <w:szCs w:val="21"/>
              </w:rPr>
              <w:t>(</w:t>
            </w:r>
            <w:r>
              <w:rPr>
                <w:rFonts w:ascii="JetBrains Mono" w:hAnsi="JetBrains Mono" w:cs="JetBrains Mono"/>
                <w:color w:val="98C379"/>
                <w:kern w:val="0"/>
                <w:szCs w:val="21"/>
              </w:rPr>
              <w:t>"</w:t>
            </w:r>
            <w:r>
              <w:rPr>
                <w:rFonts w:ascii="JetBrains Mono" w:hAnsi="JetBrains Mono" w:cs="JetBrains Mono"/>
                <w:color w:val="D19A66"/>
                <w:kern w:val="0"/>
                <w:szCs w:val="21"/>
              </w:rPr>
              <w:t>%d</w:t>
            </w:r>
            <w:r>
              <w:rPr>
                <w:rFonts w:ascii="JetBrains Mono" w:hAnsi="JetBrains Mono" w:cs="JetBrains Mono"/>
                <w:color w:val="98C379"/>
                <w:kern w:val="0"/>
                <w:szCs w:val="21"/>
              </w:rPr>
              <w: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&amp;</w:t>
            </w:r>
            <w:r>
              <w:rPr>
                <w:rFonts w:ascii="JetBrains Mono" w:hAnsi="JetBrains Mono" w:cs="JetBrains Mono"/>
                <w:color w:val="E06C75"/>
                <w:kern w:val="0"/>
                <w:szCs w:val="21"/>
              </w:rPr>
              <w:t>n</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E06C75"/>
                <w:kern w:val="0"/>
                <w:szCs w:val="21"/>
              </w:rPr>
              <w:t>n</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FIFO</w:t>
            </w:r>
            <w:r>
              <w:rPr>
                <w:rFonts w:ascii="JetBrains Mono" w:hAnsi="JetBrains Mono" w:cs="JetBrains Mono"/>
                <w:color w:val="ABB2BF"/>
                <w:kern w:val="0"/>
                <w:szCs w:val="21"/>
              </w:rPr>
              <w:t>(</w:t>
            </w:r>
            <w:r>
              <w:rPr>
                <w:rFonts w:ascii="JetBrains Mono" w:hAnsi="JetBrains Mono" w:cs="JetBrains Mono"/>
                <w:color w:val="D19A66"/>
                <w:kern w:val="0"/>
                <w:szCs w:val="21"/>
              </w:rPr>
              <w:t>3</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FIFO</w:t>
            </w:r>
            <w:r>
              <w:rPr>
                <w:rFonts w:ascii="JetBrains Mono" w:hAnsi="JetBrains Mono" w:cs="JetBrains Mono"/>
                <w:color w:val="ABB2BF"/>
                <w:kern w:val="0"/>
                <w:szCs w:val="21"/>
              </w:rPr>
              <w:t>(</w:t>
            </w:r>
            <w:r>
              <w:rPr>
                <w:rFonts w:ascii="JetBrains Mono" w:hAnsi="JetBrains Mono" w:cs="JetBrains Mono"/>
                <w:color w:val="D19A66"/>
                <w:kern w:val="0"/>
                <w:szCs w:val="21"/>
              </w:rPr>
              <w:t>4</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srand</w:t>
            </w:r>
            <w:r>
              <w:rPr>
                <w:rFonts w:ascii="JetBrains Mono" w:hAnsi="JetBrains Mono" w:cs="JetBrains Mono"/>
                <w:color w:val="ABB2BF"/>
                <w:kern w:val="0"/>
                <w:szCs w:val="21"/>
              </w:rPr>
              <w:t>((</w:t>
            </w:r>
            <w:r>
              <w:rPr>
                <w:rFonts w:ascii="JetBrains Mono" w:hAnsi="JetBrains Mono" w:cs="JetBrains Mono"/>
                <w:color w:val="C678DD"/>
                <w:kern w:val="0"/>
                <w:szCs w:val="21"/>
              </w:rPr>
              <w:t>unsigned</w:t>
            </w:r>
            <w:r>
              <w:rPr>
                <w:rFonts w:ascii="JetBrains Mono" w:hAnsi="JetBrains Mono" w:cs="JetBrains Mono"/>
                <w:color w:val="ABB2BF"/>
                <w:kern w:val="0"/>
                <w:szCs w:val="21"/>
              </w:rPr>
              <w:t>)</w:t>
            </w:r>
            <w:r>
              <w:rPr>
                <w:rFonts w:ascii="JetBrains Mono" w:hAnsi="JetBrains Mono" w:cs="JetBrains Mono"/>
                <w:color w:val="61AFEF"/>
                <w:kern w:val="0"/>
                <w:szCs w:val="21"/>
              </w:rPr>
              <w:t>time</w:t>
            </w:r>
            <w:r>
              <w:rPr>
                <w:rFonts w:ascii="JetBrains Mono" w:hAnsi="JetBrains Mono" w:cs="JetBrains Mono"/>
                <w:color w:val="ABB2BF"/>
                <w:kern w:val="0"/>
                <w:szCs w:val="21"/>
              </w:rPr>
              <w:t>(</w:t>
            </w:r>
            <w:r>
              <w:rPr>
                <w:rFonts w:ascii="JetBrains Mono" w:hAnsi="JetBrains Mono" w:cs="JetBrains Mono"/>
                <w:color w:val="61AFEF"/>
                <w:kern w:val="0"/>
                <w:szCs w:val="21"/>
              </w:rPr>
              <w:t>NULL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FIFO</w:t>
            </w:r>
            <w:r>
              <w:rPr>
                <w:rFonts w:ascii="JetBrains Mono" w:hAnsi="JetBrains Mono" w:cs="JetBrains Mono"/>
                <w:color w:val="ABB2BF"/>
                <w:kern w:val="0"/>
                <w:szCs w:val="21"/>
              </w:rPr>
              <w:t>(</w:t>
            </w:r>
            <w:r>
              <w:rPr>
                <w:rFonts w:ascii="JetBrains Mono" w:hAnsi="JetBrains Mono" w:cs="JetBrains Mono"/>
                <w:color w:val="D19A66"/>
                <w:kern w:val="0"/>
                <w:szCs w:val="21"/>
              </w:rPr>
              <w:t>4</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1</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sem_post</w:t>
            </w:r>
            <w:r>
              <w:rPr>
                <w:rFonts w:ascii="JetBrains Mono" w:hAnsi="JetBrains Mono" w:cs="JetBrains Mono"/>
                <w:color w:val="ABB2BF"/>
                <w:kern w:val="0"/>
                <w:szCs w:val="21"/>
              </w:rPr>
              <w:t>(</w:t>
            </w:r>
            <w:r>
              <w:rPr>
                <w:rFonts w:ascii="JetBrains Mono" w:hAnsi="JetBrains Mono" w:cs="JetBrains Mono"/>
                <w:color w:val="E06C75"/>
                <w:kern w:val="0"/>
                <w:szCs w:val="21"/>
              </w:rPr>
              <w:t>mutex</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r>
              <w:rPr>
                <w:rFonts w:ascii="JetBrains Mono" w:hAnsi="JetBrains Mono" w:cs="JetBrains Mono"/>
                <w:i/>
                <w:iCs/>
                <w:color w:val="5C6370"/>
                <w:kern w:val="0"/>
                <w:szCs w:val="21"/>
              </w:rPr>
              <w:t xml:space="preserve"> // 子进程2</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sem_wait</w:t>
            </w:r>
            <w:r>
              <w:rPr>
                <w:rFonts w:ascii="JetBrains Mono" w:hAnsi="JetBrains Mono" w:cs="JetBrains Mono"/>
                <w:color w:val="ABB2BF"/>
                <w:kern w:val="0"/>
                <w:szCs w:val="21"/>
              </w:rPr>
              <w:t>(</w:t>
            </w:r>
            <w:r>
              <w:rPr>
                <w:rFonts w:ascii="JetBrains Mono" w:hAnsi="JetBrains Mono" w:cs="JetBrains Mono"/>
                <w:color w:val="E06C75"/>
                <w:kern w:val="0"/>
                <w:szCs w:val="21"/>
              </w:rPr>
              <w:t>mutex</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printf</w:t>
            </w:r>
            <w:r>
              <w:rPr>
                <w:rFonts w:ascii="JetBrains Mono" w:hAnsi="JetBrains Mono" w:cs="JetBrains Mono"/>
                <w:color w:val="ABB2BF"/>
                <w:kern w:val="0"/>
                <w:szCs w:val="21"/>
              </w:rPr>
              <w:t>(</w:t>
            </w:r>
            <w:r>
              <w:rPr>
                <w:rFonts w:ascii="JetBrains Mono" w:hAnsi="JetBrains Mono" w:cs="JetBrains Mono"/>
                <w:color w:val="98C379"/>
                <w:kern w:val="0"/>
                <w:szCs w:val="21"/>
              </w:rPr>
              <w:t>"LRU子进程</w:t>
            </w:r>
            <w:r>
              <w:rPr>
                <w:rFonts w:ascii="JetBrains Mono" w:hAnsi="JetBrains Mono" w:cs="JetBrains Mono"/>
                <w:color w:val="56B6C2"/>
                <w:kern w:val="0"/>
                <w:szCs w:val="21"/>
              </w:rPr>
              <w:t>\n</w:t>
            </w:r>
            <w:r>
              <w:rPr>
                <w:rFonts w:ascii="JetBrains Mono" w:hAnsi="JetBrains Mono" w:cs="JetBrains Mono"/>
                <w:color w:val="98C379"/>
                <w:kern w:val="0"/>
                <w:szCs w:val="21"/>
              </w:rPr>
              <w:t>"</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srand</w:t>
            </w:r>
            <w:r>
              <w:rPr>
                <w:rFonts w:ascii="JetBrains Mono" w:hAnsi="JetBrains Mono" w:cs="JetBrains Mono"/>
                <w:color w:val="ABB2BF"/>
                <w:kern w:val="0"/>
                <w:szCs w:val="21"/>
              </w:rPr>
              <w:t>((</w:t>
            </w:r>
            <w:r>
              <w:rPr>
                <w:rFonts w:ascii="JetBrains Mono" w:hAnsi="JetBrains Mono" w:cs="JetBrains Mono"/>
                <w:color w:val="C678DD"/>
                <w:kern w:val="0"/>
                <w:szCs w:val="21"/>
              </w:rPr>
              <w:t>unsigned</w:t>
            </w:r>
            <w:r>
              <w:rPr>
                <w:rFonts w:ascii="JetBrains Mono" w:hAnsi="JetBrains Mono" w:cs="JetBrains Mono"/>
                <w:color w:val="ABB2BF"/>
                <w:kern w:val="0"/>
                <w:szCs w:val="21"/>
              </w:rPr>
              <w:t>)</w:t>
            </w:r>
            <w:r>
              <w:rPr>
                <w:rFonts w:ascii="JetBrains Mono" w:hAnsi="JetBrains Mono" w:cs="JetBrains Mono"/>
                <w:color w:val="61AFEF"/>
                <w:kern w:val="0"/>
                <w:szCs w:val="21"/>
              </w:rPr>
              <w:t>time</w:t>
            </w:r>
            <w:r>
              <w:rPr>
                <w:rFonts w:ascii="JetBrains Mono" w:hAnsi="JetBrains Mono" w:cs="JetBrains Mono"/>
                <w:color w:val="ABB2BF"/>
                <w:kern w:val="0"/>
                <w:szCs w:val="21"/>
              </w:rPr>
              <w:t>(</w:t>
            </w:r>
            <w:r>
              <w:rPr>
                <w:rFonts w:ascii="JetBrains Mono" w:hAnsi="JetBrains Mono" w:cs="JetBrains Mono"/>
                <w:color w:val="61AFEF"/>
                <w:kern w:val="0"/>
                <w:szCs w:val="21"/>
              </w:rPr>
              <w:t>NULL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LRU</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sem_post</w:t>
            </w:r>
            <w:r>
              <w:rPr>
                <w:rFonts w:ascii="JetBrains Mono" w:hAnsi="JetBrains Mono" w:cs="JetBrains Mono"/>
                <w:color w:val="ABB2BF"/>
                <w:kern w:val="0"/>
                <w:szCs w:val="21"/>
              </w:rPr>
              <w:t>(</w:t>
            </w:r>
            <w:r>
              <w:rPr>
                <w:rFonts w:ascii="JetBrains Mono" w:hAnsi="JetBrains Mono" w:cs="JetBrains Mono"/>
                <w:color w:val="E06C75"/>
                <w:kern w:val="0"/>
                <w:szCs w:val="21"/>
              </w:rPr>
              <w:t>mutex</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exit</w:t>
            </w:r>
            <w:r>
              <w:rPr>
                <w:rFonts w:ascii="JetBrains Mono" w:hAnsi="JetBrains Mono" w:cs="JetBrains Mono"/>
                <w:color w:val="ABB2BF"/>
                <w:kern w:val="0"/>
                <w:szCs w:val="21"/>
              </w:rPr>
              <w:t>(</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else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wait</w:t>
            </w:r>
            <w:r>
              <w:rPr>
                <w:rFonts w:ascii="JetBrains Mono" w:hAnsi="JetBrains Mono" w:cs="JetBrains Mono"/>
                <w:color w:val="ABB2BF"/>
                <w:kern w:val="0"/>
                <w:szCs w:val="21"/>
              </w:rPr>
              <w:t>(</w:t>
            </w:r>
            <w:r>
              <w:rPr>
                <w:rFonts w:ascii="JetBrains Mono" w:hAnsi="JetBrains Mono" w:cs="JetBrains Mono"/>
                <w:color w:val="61AFEF"/>
                <w:kern w:val="0"/>
                <w:szCs w:val="21"/>
              </w:rPr>
              <w:t>NULL</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i/>
                <w:iCs/>
                <w:color w:val="5C6370"/>
                <w:kern w:val="0"/>
                <w:szCs w:val="21"/>
              </w:rPr>
              <w:t>    // delete semaphore</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if</w:t>
            </w:r>
            <w:r>
              <w:rPr>
                <w:rFonts w:ascii="JetBrains Mono" w:hAnsi="JetBrains Mono" w:cs="JetBrains Mono"/>
                <w:color w:val="ABB2BF"/>
                <w:kern w:val="0"/>
                <w:szCs w:val="21"/>
              </w:rPr>
              <w:t xml:space="preserve"> (</w:t>
            </w:r>
            <w:r>
              <w:rPr>
                <w:rFonts w:ascii="JetBrains Mono" w:hAnsi="JetBrains Mono" w:cs="JetBrains Mono"/>
                <w:color w:val="61AFEF"/>
                <w:kern w:val="0"/>
                <w:szCs w:val="21"/>
              </w:rPr>
              <w:t>sem_unlink</w:t>
            </w:r>
            <w:r>
              <w:rPr>
                <w:rFonts w:ascii="JetBrains Mono" w:hAnsi="JetBrains Mono" w:cs="JetBrains Mono"/>
                <w:color w:val="ABB2BF"/>
                <w:kern w:val="0"/>
                <w:szCs w:val="21"/>
              </w:rPr>
              <w:t>(</w:t>
            </w:r>
            <w:r>
              <w:rPr>
                <w:rFonts w:ascii="JetBrains Mono" w:hAnsi="JetBrains Mono" w:cs="JetBrains Mono"/>
                <w:color w:val="98C379"/>
                <w:kern w:val="0"/>
                <w:szCs w:val="21"/>
              </w:rPr>
              <w:t>"/1mutex_semaphore"</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ABB2BF"/>
                <w:kern w:val="0"/>
                <w:szCs w:val="21"/>
              </w:rPr>
              <w:t xml:space="preserve"> </w:t>
            </w:r>
            <w:r>
              <w:rPr>
                <w:rFonts w:ascii="JetBrains Mono" w:hAnsi="JetBrains Mono" w:cs="JetBrains Mono"/>
                <w:color w:val="C678DD"/>
                <w:kern w:val="0"/>
                <w:szCs w:val="21"/>
              </w:rPr>
              <w:t>-</w:t>
            </w:r>
            <w:r>
              <w:rPr>
                <w:rFonts w:ascii="JetBrains Mono" w:hAnsi="JetBrains Mono" w:cs="JetBrains Mono"/>
                <w:color w:val="D19A66"/>
                <w:kern w:val="0"/>
                <w:szCs w:val="21"/>
              </w:rPr>
              <w:t>1</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perror</w:t>
            </w:r>
            <w:r>
              <w:rPr>
                <w:rFonts w:ascii="JetBrains Mono" w:hAnsi="JetBrains Mono" w:cs="JetBrains Mono"/>
                <w:color w:val="ABB2BF"/>
                <w:kern w:val="0"/>
                <w:szCs w:val="21"/>
              </w:rPr>
              <w:t>(</w:t>
            </w:r>
            <w:r>
              <w:rPr>
                <w:rFonts w:ascii="JetBrains Mono" w:hAnsi="JetBrains Mono" w:cs="JetBrains Mono"/>
                <w:color w:val="98C379"/>
                <w:kern w:val="0"/>
                <w:szCs w:val="21"/>
              </w:rPr>
              <w:t>"semaphore unlink error"</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61AFEF"/>
                <w:kern w:val="0"/>
                <w:szCs w:val="21"/>
              </w:rPr>
              <w:t>exit</w:t>
            </w:r>
            <w:r>
              <w:rPr>
                <w:rFonts w:ascii="JetBrains Mono" w:hAnsi="JetBrains Mono" w:cs="JetBrains Mono"/>
                <w:color w:val="ABB2BF"/>
                <w:kern w:val="0"/>
                <w:szCs w:val="21"/>
              </w:rPr>
              <w:t>(</w:t>
            </w:r>
            <w:r>
              <w:rPr>
                <w:rFonts w:ascii="JetBrains Mono" w:hAnsi="JetBrains Mono" w:cs="JetBrains Mono"/>
                <w:color w:val="D19A66"/>
                <w:kern w:val="0"/>
                <w:szCs w:val="21"/>
              </w:rPr>
              <w:t>1</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 xml:space="preserve">    </w:t>
            </w:r>
            <w:r>
              <w:rPr>
                <w:rFonts w:ascii="JetBrains Mono" w:hAnsi="JetBrains Mono" w:cs="JetBrains Mono"/>
                <w:color w:val="C678DD"/>
                <w:kern w:val="0"/>
                <w:szCs w:val="21"/>
              </w:rPr>
              <w:t>return</w:t>
            </w:r>
            <w:r>
              <w:rPr>
                <w:rFonts w:ascii="JetBrains Mono" w:hAnsi="JetBrains Mono" w:cs="JetBrains Mono"/>
                <w:color w:val="ABB2BF"/>
                <w:kern w:val="0"/>
                <w:szCs w:val="21"/>
              </w:rPr>
              <w:t xml:space="preserve"> </w:t>
            </w:r>
            <w:r>
              <w:rPr>
                <w:rFonts w:ascii="JetBrains Mono" w:hAnsi="JetBrains Mono" w:cs="JetBrains Mono"/>
                <w:color w:val="D19A66"/>
                <w:kern w:val="0"/>
                <w:szCs w:val="21"/>
              </w:rPr>
              <w:t>0</w:t>
            </w:r>
            <w:r>
              <w:rPr>
                <w:rFonts w:ascii="JetBrains Mono" w:hAnsi="JetBrains Mono" w:cs="JetBrains Mono"/>
                <w:color w:val="ABB2BF"/>
                <w:kern w:val="0"/>
                <w:szCs w:val="21"/>
              </w:rPr>
              <w:t>;</w:t>
            </w:r>
          </w:p>
          <w:p>
            <w:pPr>
              <w:widowControl/>
              <w:shd w:val="clear" w:color="auto" w:fill="282C34"/>
              <w:spacing w:line="285" w:lineRule="atLeast"/>
              <w:jc w:val="left"/>
              <w:rPr>
                <w:rFonts w:ascii="JetBrains Mono" w:hAnsi="JetBrains Mono" w:cs="JetBrains Mono"/>
                <w:color w:val="ABB2BF"/>
                <w:kern w:val="0"/>
                <w:szCs w:val="21"/>
              </w:rPr>
            </w:pPr>
            <w:r>
              <w:rPr>
                <w:rFonts w:ascii="JetBrains Mono" w:hAnsi="JetBrains Mono" w:cs="JetBrains Mono"/>
                <w:color w:val="ABB2BF"/>
                <w:kern w:val="0"/>
                <w:szCs w:val="21"/>
              </w:rPr>
              <w:t>}</w:t>
            </w:r>
          </w:p>
          <w:p>
            <w:pPr>
              <w:rPr>
                <w:rFonts w:ascii="宋体" w:hAnsi="宋体"/>
                <w:b/>
                <w:sz w:val="24"/>
                <w:szCs w:val="24"/>
              </w:rPr>
            </w:pPr>
          </w:p>
          <w:p>
            <w:pPr>
              <w:rPr>
                <w:rFonts w:cs="Times New Roman" w:asciiTheme="minorEastAsia" w:hAnsiTheme="minorEastAsia" w:eastAsiaTheme="minorEastAsia"/>
                <w:b/>
                <w:szCs w:val="21"/>
              </w:rPr>
            </w:pPr>
            <w:r>
              <w:rPr>
                <w:rFonts w:hint="eastAsia" w:cs="Times New Roman" w:asciiTheme="minorEastAsia" w:hAnsiTheme="minorEastAsia" w:eastAsiaTheme="minorEastAsia"/>
                <w:b/>
                <w:szCs w:val="21"/>
              </w:rPr>
              <w:t>七、思考题</w:t>
            </w:r>
          </w:p>
          <w:p>
            <w:pPr>
              <w:rPr>
                <w:rFonts w:cs="Times New Roman" w:asciiTheme="minorEastAsia" w:hAnsiTheme="minorEastAsia" w:eastAsiaTheme="minorEastAsia"/>
                <w:szCs w:val="21"/>
              </w:rPr>
            </w:pPr>
            <w:r>
              <w:rPr>
                <w:rFonts w:hint="eastAsia" w:ascii="宋体" w:hAnsi="Courier New" w:cs="Times New Roman"/>
                <w:b/>
                <w:sz w:val="28"/>
                <w:szCs w:val="20"/>
              </w:rPr>
              <w:t xml:space="preserve"> </w:t>
            </w:r>
            <w:r>
              <w:rPr>
                <w:rFonts w:hint="eastAsia" w:cs="Times New Roman" w:asciiTheme="minorEastAsia" w:hAnsiTheme="minorEastAsia" w:eastAsiaTheme="minorEastAsia"/>
                <w:szCs w:val="21"/>
              </w:rPr>
              <w:fldChar w:fldCharType="begin"/>
            </w:r>
            <w:r>
              <w:rPr>
                <w:rFonts w:hint="eastAsia" w:cs="Times New Roman" w:asciiTheme="minorEastAsia" w:hAnsiTheme="minorEastAsia" w:eastAsiaTheme="minorEastAsia"/>
                <w:szCs w:val="21"/>
              </w:rPr>
              <w:instrText xml:space="preserve"> = 1 \* GB3  \* MERGEFORMAT </w:instrText>
            </w:r>
            <w:r>
              <w:rPr>
                <w:rFonts w:hint="eastAsia" w:cs="Times New Roman" w:asciiTheme="minorEastAsia" w:hAnsiTheme="minorEastAsia" w:eastAsiaTheme="minorEastAsia"/>
                <w:szCs w:val="21"/>
              </w:rPr>
              <w:fldChar w:fldCharType="separate"/>
            </w:r>
            <w:r>
              <w:rPr>
                <w:rFonts w:hint="eastAsia" w:cs="Times New Roman" w:asciiTheme="minorEastAsia" w:hAnsiTheme="minorEastAsia" w:eastAsiaTheme="minorEastAsia"/>
                <w:szCs w:val="21"/>
              </w:rPr>
              <w:t>①</w:t>
            </w:r>
            <w:r>
              <w:rPr>
                <w:rFonts w:hint="eastAsia" w:cs="Times New Roman" w:asciiTheme="minorEastAsia" w:hAnsiTheme="minorEastAsia" w:eastAsiaTheme="minorEastAsia"/>
                <w:szCs w:val="21"/>
              </w:rPr>
              <w:fldChar w:fldCharType="end"/>
            </w:r>
            <w:r>
              <w:rPr>
                <w:rFonts w:hint="eastAsia" w:cs="Times New Roman" w:asciiTheme="minorEastAsia" w:hAnsiTheme="minorEastAsia" w:eastAsiaTheme="minorEastAsia"/>
                <w:szCs w:val="21"/>
              </w:rPr>
              <w:t xml:space="preserve"> 父进程、子进程之间的并发执行的过程</w:t>
            </w:r>
          </w:p>
          <w:p>
            <w:pPr>
              <w:ind w:firstLine="420" w:firstLineChars="200"/>
              <w:rPr>
                <w:rFonts w:cs="Times New Roman" w:asciiTheme="minorEastAsia" w:hAnsiTheme="minorEastAsia" w:eastAsiaTheme="minorEastAsia"/>
                <w:szCs w:val="21"/>
              </w:rPr>
            </w:pPr>
            <w:r>
              <w:rPr>
                <w:rFonts w:hint="eastAsia" w:cs="Times New Roman" w:asciiTheme="minorEastAsia" w:hAnsiTheme="minorEastAsia" w:eastAsiaTheme="minorEastAsia"/>
                <w:szCs w:val="21"/>
              </w:rPr>
              <w:t>父进程与子进程之间的并发执行宏观并行，微观串行。从宏观来说，父进程创建子进程1，子进程1和父进程同时执行，直到父进程创建子进程2遇到wait()函数挂机为止，当子进程1结束父进程和子进程2并发执行到再次遇见wait()函数是挂起等待子进程2结束，到子进程2结束返回父进程父进程继续执行至结束。</w:t>
            </w:r>
          </w:p>
          <w:p>
            <w:pPr>
              <w:rPr>
                <w:rFonts w:cs="Times New Roman" w:asciiTheme="minorEastAsia" w:hAnsiTheme="minorEastAsia" w:eastAsiaTheme="minorEastAsia"/>
                <w:szCs w:val="21"/>
              </w:rPr>
            </w:pPr>
            <w:r>
              <w:rPr>
                <w:rFonts w:cs="Times New Roman" w:asciiTheme="minorEastAsia" w:hAnsiTheme="minorEastAsia" w:eastAsiaTheme="minorEastAsia"/>
                <w:szCs w:val="21"/>
              </w:rPr>
              <w:tab/>
            </w:r>
            <w:r>
              <w:rPr>
                <w:rFonts w:hint="eastAsia" w:cs="Times New Roman" w:asciiTheme="minorEastAsia" w:hAnsiTheme="minorEastAsia" w:eastAsiaTheme="minorEastAsia"/>
                <w:szCs w:val="21"/>
              </w:rPr>
              <w:t>从微观来说，父进程先执行至创建子进程1，接下来父进程挂起执行子进程1知道子进程1结束回到父进程；父进程继续执行到创建子进程2再次挂起，执行子进程2，直到子进程2结束回到父进程继续执行至结束。</w:t>
            </w:r>
          </w:p>
          <w:p>
            <w:pPr>
              <w:rPr>
                <w:rFonts w:cs="Times New Roman" w:asciiTheme="minorEastAsia" w:hAnsiTheme="minorEastAsia" w:eastAsiaTheme="minorEastAsia"/>
                <w:szCs w:val="21"/>
              </w:rPr>
            </w:pPr>
            <w:r>
              <w:rPr>
                <w:rFonts w:hint="eastAsia" w:cs="Times New Roman" w:asciiTheme="minorEastAsia" w:hAnsiTheme="minorEastAsia" w:eastAsiaTheme="minorEastAsia"/>
                <w:szCs w:val="21"/>
              </w:rPr>
              <w:t xml:space="preserve"> </w:t>
            </w:r>
            <w:r>
              <w:rPr>
                <w:rFonts w:hint="eastAsia" w:cs="Times New Roman" w:asciiTheme="minorEastAsia" w:hAnsiTheme="minorEastAsia" w:eastAsiaTheme="minorEastAsia"/>
                <w:szCs w:val="21"/>
              </w:rPr>
              <w:fldChar w:fldCharType="begin"/>
            </w:r>
            <w:r>
              <w:rPr>
                <w:rFonts w:hint="eastAsia" w:cs="Times New Roman" w:asciiTheme="minorEastAsia" w:hAnsiTheme="minorEastAsia" w:eastAsiaTheme="minorEastAsia"/>
                <w:szCs w:val="21"/>
              </w:rPr>
              <w:instrText xml:space="preserve"> = 2 \* GB3  \* MERGEFORMAT </w:instrText>
            </w:r>
            <w:r>
              <w:rPr>
                <w:rFonts w:hint="eastAsia" w:cs="Times New Roman" w:asciiTheme="minorEastAsia" w:hAnsiTheme="minorEastAsia" w:eastAsiaTheme="minorEastAsia"/>
                <w:szCs w:val="21"/>
              </w:rPr>
              <w:fldChar w:fldCharType="separate"/>
            </w:r>
            <w:r>
              <w:rPr>
                <w:rFonts w:hint="eastAsia" w:cs="Times New Roman" w:asciiTheme="minorEastAsia" w:hAnsiTheme="minorEastAsia" w:eastAsiaTheme="minorEastAsia"/>
                <w:szCs w:val="21"/>
              </w:rPr>
              <w:t>②</w:t>
            </w:r>
            <w:r>
              <w:rPr>
                <w:rFonts w:hint="eastAsia" w:cs="Times New Roman" w:asciiTheme="minorEastAsia" w:hAnsiTheme="minorEastAsia" w:eastAsiaTheme="minorEastAsia"/>
                <w:szCs w:val="21"/>
              </w:rPr>
              <w:fldChar w:fldCharType="end"/>
            </w:r>
            <w:r>
              <w:rPr>
                <w:rFonts w:hint="eastAsia" w:cs="Times New Roman" w:asciiTheme="minorEastAsia" w:hAnsiTheme="minorEastAsia" w:eastAsiaTheme="minorEastAsia"/>
                <w:szCs w:val="21"/>
              </w:rPr>
              <w:t xml:space="preserve"> 通过完成实验，根据你的体会，阐述虚拟存储器的原理。</w:t>
            </w:r>
          </w:p>
          <w:p>
            <w:pPr>
              <w:rPr>
                <w:rFonts w:cs="Times New Roman" w:asciiTheme="minorEastAsia" w:hAnsiTheme="minorEastAsia" w:eastAsiaTheme="minorEastAsia"/>
                <w:szCs w:val="21"/>
              </w:rPr>
            </w:pPr>
            <w:r>
              <w:rPr>
                <w:rFonts w:cs="Times New Roman" w:asciiTheme="minorEastAsia" w:hAnsiTheme="minorEastAsia" w:eastAsiaTheme="minorEastAsia"/>
                <w:szCs w:val="21"/>
              </w:rPr>
              <w:tab/>
            </w:r>
            <w:r>
              <w:rPr>
                <w:rFonts w:hint="eastAsia" w:cs="Times New Roman" w:asciiTheme="minorEastAsia" w:hAnsiTheme="minorEastAsia" w:eastAsiaTheme="minorEastAsia"/>
                <w:szCs w:val="21"/>
              </w:rPr>
              <w:t>虚拟存储器实际上是用来解决作业大而内存小的问题，他通过页面置换算法来提供远大于内存地址空间的地址范围，针对不同的程序将不同的数据页面读取到虚拟存储器中用来实现。</w:t>
            </w:r>
          </w:p>
          <w:p>
            <w:pPr>
              <w:rPr>
                <w:rFonts w:cs="Times New Roman" w:asciiTheme="minorEastAsia" w:hAnsiTheme="minorEastAsia" w:eastAsiaTheme="minorEastAsia"/>
                <w:szCs w:val="21"/>
              </w:rPr>
            </w:pPr>
            <w:r>
              <w:rPr>
                <w:rFonts w:hint="eastAsia" w:cs="Times New Roman" w:asciiTheme="minorEastAsia" w:hAnsiTheme="minorEastAsia" w:eastAsiaTheme="minorEastAsia"/>
                <w:szCs w:val="21"/>
              </w:rPr>
              <w:t xml:space="preserve"> </w:t>
            </w:r>
            <w:r>
              <w:rPr>
                <w:rFonts w:hint="eastAsia" w:cs="Times New Roman" w:asciiTheme="minorEastAsia" w:hAnsiTheme="minorEastAsia" w:eastAsiaTheme="minorEastAsia"/>
                <w:szCs w:val="21"/>
              </w:rPr>
              <w:fldChar w:fldCharType="begin"/>
            </w:r>
            <w:r>
              <w:rPr>
                <w:rFonts w:hint="eastAsia" w:cs="Times New Roman" w:asciiTheme="minorEastAsia" w:hAnsiTheme="minorEastAsia" w:eastAsiaTheme="minorEastAsia"/>
                <w:szCs w:val="21"/>
              </w:rPr>
              <w:instrText xml:space="preserve"> = 3 \* GB3  \* MERGEFORMAT </w:instrText>
            </w:r>
            <w:r>
              <w:rPr>
                <w:rFonts w:hint="eastAsia" w:cs="Times New Roman" w:asciiTheme="minorEastAsia" w:hAnsiTheme="minorEastAsia" w:eastAsiaTheme="minorEastAsia"/>
                <w:szCs w:val="21"/>
              </w:rPr>
              <w:fldChar w:fldCharType="separate"/>
            </w:r>
            <w:r>
              <w:rPr>
                <w:rFonts w:hint="eastAsia" w:cs="Times New Roman" w:asciiTheme="minorEastAsia" w:hAnsiTheme="minorEastAsia" w:eastAsiaTheme="minorEastAsia"/>
                <w:szCs w:val="21"/>
              </w:rPr>
              <w:t>③</w:t>
            </w:r>
            <w:r>
              <w:rPr>
                <w:rFonts w:hint="eastAsia" w:cs="Times New Roman" w:asciiTheme="minorEastAsia" w:hAnsiTheme="minorEastAsia" w:eastAsiaTheme="minorEastAsia"/>
                <w:szCs w:val="21"/>
              </w:rPr>
              <w:fldChar w:fldCharType="end"/>
            </w:r>
            <w:r>
              <w:rPr>
                <w:rFonts w:hint="eastAsia" w:cs="Times New Roman" w:asciiTheme="minorEastAsia" w:hAnsiTheme="minorEastAsia" w:eastAsiaTheme="minorEastAsia"/>
                <w:szCs w:val="21"/>
              </w:rPr>
              <w:t xml:space="preserve"> 写出FIFO算法中出现Belady现象的内存页面访问序列。</w:t>
            </w:r>
          </w:p>
          <w:p>
            <w:pPr>
              <w:rPr>
                <w:rFonts w:cs="Times New Roman" w:asciiTheme="minorEastAsia" w:hAnsiTheme="minorEastAsia" w:eastAsiaTheme="minorEastAsia"/>
                <w:szCs w:val="21"/>
              </w:rPr>
            </w:pPr>
            <w:r>
              <w:rPr>
                <w:rFonts w:cs="Times New Roman" w:asciiTheme="minorEastAsia" w:hAnsiTheme="minorEastAsia" w:eastAsiaTheme="minorEastAsia"/>
                <w:szCs w:val="21"/>
              </w:rPr>
              <w:tab/>
            </w:r>
            <w:r>
              <w:rPr>
                <w:rFonts w:cs="Times New Roman" w:asciiTheme="minorEastAsia" w:hAnsiTheme="minorEastAsia" w:eastAsiaTheme="minorEastAsia"/>
                <w:szCs w:val="21"/>
              </w:rPr>
              <w:t>3</w:t>
            </w:r>
            <w:r>
              <w:rPr>
                <w:rFonts w:hint="eastAsia" w:cs="Times New Roman" w:asciiTheme="minorEastAsia" w:hAnsiTheme="minorEastAsia" w:eastAsiaTheme="minorEastAsia"/>
                <w:szCs w:val="21"/>
              </w:rPr>
              <w:t>个</w:t>
            </w:r>
            <w:r>
              <w:rPr>
                <w:rFonts w:cs="Times New Roman" w:asciiTheme="minorEastAsia" w:hAnsiTheme="minorEastAsia" w:eastAsiaTheme="minorEastAsia"/>
                <w:szCs w:val="21"/>
              </w:rPr>
              <w:t>内存页面数：</w:t>
            </w:r>
          </w:p>
          <w:p>
            <w:pPr>
              <w:ind w:firstLine="624"/>
              <w:rPr>
                <w:rFonts w:cs="Times New Roman" w:asciiTheme="minorEastAsia" w:hAnsiTheme="minorEastAsia" w:eastAsiaTheme="minorEastAsia"/>
                <w:szCs w:val="21"/>
              </w:rPr>
            </w:pPr>
            <w:r>
              <w:rPr>
                <w:rFonts w:cs="Times New Roman" w:asciiTheme="minorEastAsia" w:hAnsiTheme="minorEastAsia" w:eastAsiaTheme="minorEastAsia"/>
                <w:szCs w:val="21"/>
              </w:rPr>
              <w:t>int Acess_Series[total_instructions] = {3, 2, 1, 0, 3, 2, 4, 3, 2, 1, 0, 4};</w:t>
            </w:r>
          </w:p>
          <w:p>
            <w:pPr>
              <w:ind w:firstLine="624"/>
              <w:rPr>
                <w:rFonts w:cs="Times New Roman" w:asciiTheme="minorEastAsia" w:hAnsiTheme="minorEastAsia" w:eastAsiaTheme="minorEastAsia"/>
                <w:szCs w:val="21"/>
              </w:rPr>
            </w:pPr>
            <w:r>
              <w:rPr>
                <w:rFonts w:hint="eastAsia" w:cs="Times New Roman" w:asciiTheme="minorEastAsia" w:hAnsiTheme="minorEastAsia" w:eastAsiaTheme="minorEastAsia"/>
                <w:szCs w:val="21"/>
              </w:rPr>
              <w:t>缺页数：9</w:t>
            </w:r>
          </w:p>
          <w:p>
            <w:pPr>
              <w:ind w:firstLine="624"/>
              <w:rPr>
                <w:rFonts w:cs="Times New Roman" w:asciiTheme="minorEastAsia" w:hAnsiTheme="minorEastAsia" w:eastAsiaTheme="minorEastAsia"/>
                <w:szCs w:val="21"/>
              </w:rPr>
            </w:pPr>
            <w:r>
              <w:rPr>
                <w:rFonts w:hint="eastAsia" w:cs="Times New Roman" w:asciiTheme="minorEastAsia" w:hAnsiTheme="minorEastAsia" w:eastAsiaTheme="minorEastAsia"/>
                <w:szCs w:val="21"/>
              </w:rPr>
              <w:t>缺页率：0</w:t>
            </w:r>
            <w:r>
              <w:rPr>
                <w:rFonts w:cs="Times New Roman" w:asciiTheme="minorEastAsia" w:hAnsiTheme="minorEastAsia" w:eastAsiaTheme="minorEastAsia"/>
                <w:szCs w:val="21"/>
              </w:rPr>
              <w:t>.75</w:t>
            </w:r>
          </w:p>
          <w:p>
            <w:pPr>
              <w:ind w:firstLine="624"/>
              <w:rPr>
                <w:rFonts w:hint="eastAsia" w:cs="Times New Roman" w:asciiTheme="minorEastAsia" w:hAnsiTheme="minorEastAsia" w:eastAsiaTheme="minorEastAsia"/>
                <w:szCs w:val="21"/>
              </w:rPr>
            </w:pPr>
            <w:r>
              <w:rPr>
                <w:rFonts w:hint="eastAsia" w:cs="Times New Roman" w:asciiTheme="minorEastAsia" w:hAnsiTheme="minorEastAsia" w:eastAsiaTheme="minorEastAsia"/>
                <w:szCs w:val="21"/>
              </w:rPr>
              <w:t>命中率：0</w:t>
            </w:r>
            <w:r>
              <w:rPr>
                <w:rFonts w:cs="Times New Roman" w:asciiTheme="minorEastAsia" w:hAnsiTheme="minorEastAsia" w:eastAsiaTheme="minorEastAsia"/>
                <w:szCs w:val="21"/>
              </w:rPr>
              <w:t>.25</w:t>
            </w:r>
          </w:p>
          <w:p>
            <w:pPr>
              <w:ind w:firstLine="420" w:firstLineChars="200"/>
              <w:rPr>
                <w:rFonts w:cs="Times New Roman" w:asciiTheme="minorEastAsia" w:hAnsiTheme="minorEastAsia" w:eastAsiaTheme="minorEastAsia"/>
                <w:szCs w:val="21"/>
              </w:rPr>
            </w:pPr>
            <w:r>
              <w:rPr>
                <w:rFonts w:cs="Times New Roman" w:asciiTheme="minorEastAsia" w:hAnsiTheme="minorEastAsia" w:eastAsiaTheme="minorEastAsia"/>
                <w:szCs w:val="21"/>
              </w:rPr>
              <w:t>4</w:t>
            </w:r>
            <w:r>
              <w:rPr>
                <w:rFonts w:hint="eastAsia" w:cs="Times New Roman" w:asciiTheme="minorEastAsia" w:hAnsiTheme="minorEastAsia" w:eastAsiaTheme="minorEastAsia"/>
                <w:szCs w:val="21"/>
              </w:rPr>
              <w:t>个</w:t>
            </w:r>
            <w:r>
              <w:rPr>
                <w:rFonts w:cs="Times New Roman" w:asciiTheme="minorEastAsia" w:hAnsiTheme="minorEastAsia" w:eastAsiaTheme="minorEastAsia"/>
                <w:szCs w:val="21"/>
              </w:rPr>
              <w:t>内存页面数：</w:t>
            </w:r>
          </w:p>
          <w:p>
            <w:pPr>
              <w:rPr>
                <w:rFonts w:cs="Times New Roman" w:asciiTheme="minorEastAsia" w:hAnsiTheme="minorEastAsia" w:eastAsiaTheme="minorEastAsia"/>
                <w:szCs w:val="21"/>
              </w:rPr>
            </w:pPr>
            <w:r>
              <w:rPr>
                <w:rFonts w:cs="Times New Roman" w:asciiTheme="minorEastAsia" w:hAnsiTheme="minorEastAsia" w:eastAsiaTheme="minorEastAsia"/>
                <w:szCs w:val="21"/>
              </w:rPr>
              <w:t>    int Acess_Series[total_instructions] = {3, 2, 1, 0, 3, 2, 4, 3, 2, 1, 0, 4};</w:t>
            </w:r>
          </w:p>
          <w:p>
            <w:pPr>
              <w:ind w:firstLine="624"/>
              <w:rPr>
                <w:rFonts w:cs="Times New Roman" w:asciiTheme="minorEastAsia" w:hAnsiTheme="minorEastAsia" w:eastAsiaTheme="minorEastAsia"/>
                <w:szCs w:val="21"/>
              </w:rPr>
            </w:pPr>
            <w:r>
              <w:rPr>
                <w:rFonts w:hint="eastAsia" w:cs="Times New Roman" w:asciiTheme="minorEastAsia" w:hAnsiTheme="minorEastAsia" w:eastAsiaTheme="minorEastAsia"/>
                <w:szCs w:val="21"/>
              </w:rPr>
              <w:t>缺页数：</w:t>
            </w:r>
            <w:r>
              <w:rPr>
                <w:rFonts w:cs="Times New Roman" w:asciiTheme="minorEastAsia" w:hAnsiTheme="minorEastAsia" w:eastAsiaTheme="minorEastAsia"/>
                <w:szCs w:val="21"/>
              </w:rPr>
              <w:t>10</w:t>
            </w:r>
          </w:p>
          <w:p>
            <w:pPr>
              <w:ind w:firstLine="624"/>
              <w:rPr>
                <w:rFonts w:cs="Times New Roman" w:asciiTheme="minorEastAsia" w:hAnsiTheme="minorEastAsia" w:eastAsiaTheme="minorEastAsia"/>
                <w:szCs w:val="21"/>
              </w:rPr>
            </w:pPr>
            <w:r>
              <w:rPr>
                <w:rFonts w:hint="eastAsia" w:cs="Times New Roman" w:asciiTheme="minorEastAsia" w:hAnsiTheme="minorEastAsia" w:eastAsiaTheme="minorEastAsia"/>
                <w:szCs w:val="21"/>
              </w:rPr>
              <w:t>缺页率：0</w:t>
            </w:r>
            <w:r>
              <w:rPr>
                <w:rFonts w:cs="Times New Roman" w:asciiTheme="minorEastAsia" w:hAnsiTheme="minorEastAsia" w:eastAsiaTheme="minorEastAsia"/>
                <w:szCs w:val="21"/>
              </w:rPr>
              <w:t>.833333</w:t>
            </w:r>
          </w:p>
          <w:p>
            <w:pPr>
              <w:ind w:firstLine="624"/>
              <w:rPr>
                <w:rFonts w:hint="eastAsia" w:cs="Times New Roman" w:asciiTheme="minorEastAsia" w:hAnsiTheme="minorEastAsia" w:eastAsiaTheme="minorEastAsia"/>
                <w:szCs w:val="21"/>
              </w:rPr>
            </w:pPr>
            <w:r>
              <w:rPr>
                <w:rFonts w:hint="eastAsia" w:cs="Times New Roman" w:asciiTheme="minorEastAsia" w:hAnsiTheme="minorEastAsia" w:eastAsiaTheme="minorEastAsia"/>
                <w:szCs w:val="21"/>
              </w:rPr>
              <w:t>命中率：0</w:t>
            </w:r>
            <w:r>
              <w:rPr>
                <w:rFonts w:cs="Times New Roman" w:asciiTheme="minorEastAsia" w:hAnsiTheme="minorEastAsia" w:eastAsiaTheme="minorEastAsia"/>
                <w:szCs w:val="21"/>
              </w:rPr>
              <w:t>.166667</w:t>
            </w:r>
          </w:p>
          <w:p>
            <w:pPr>
              <w:rPr>
                <w:rFonts w:hint="eastAsia" w:cs="Times New Roman" w:asciiTheme="minorEastAsia" w:hAnsiTheme="minorEastAsia" w:eastAsiaTheme="minorEastAsia"/>
                <w:szCs w:val="21"/>
              </w:rPr>
            </w:pPr>
          </w:p>
        </w:tc>
      </w:tr>
    </w:tbl>
    <w:p>
      <w:pPr>
        <w:rPr>
          <w:b/>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JetBrains Mono">
    <w:panose1 w:val="02000009000000000000"/>
    <w:charset w:val="00"/>
    <w:family w:val="modern"/>
    <w:pitch w:val="default"/>
    <w:sig w:usb0="A00402FF" w:usb1="1200F9FB" w:usb2="02000028" w:usb3="00000000" w:csb0="2000019F" w:csb1="DFD70000"/>
  </w:font>
  <w:font w:name="Courier New">
    <w:panose1 w:val="02070309020205020404"/>
    <w:charset w:val="00"/>
    <w:family w:val="modern"/>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B5BB7C"/>
    <w:multiLevelType w:val="multilevel"/>
    <w:tmpl w:val="E7B5BB7C"/>
    <w:lvl w:ilvl="0" w:tentative="0">
      <w:start w:val="1"/>
      <w:numFmt w:val="japaneseCounting"/>
      <w:lvlText w:val="%1．"/>
      <w:lvlJc w:val="left"/>
      <w:pPr>
        <w:ind w:left="432" w:hanging="432"/>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0000001"/>
    <w:multiLevelType w:val="multilevel"/>
    <w:tmpl w:val="00000001"/>
    <w:lvl w:ilvl="0" w:tentative="0">
      <w:start w:val="1"/>
      <w:numFmt w:val="chineseCounting"/>
      <w:suff w:val="nothing"/>
      <w:lvlText w:val="%1、"/>
      <w:lvlJc w:val="left"/>
      <w:pPr>
        <w:ind w:left="0" w:firstLine="0"/>
      </w:pPr>
    </w:lvl>
    <w:lvl w:ilvl="1" w:tentative="0">
      <w:start w:val="1"/>
      <w:numFmt w:val="decimal"/>
      <w:suff w:val="nothing"/>
      <w:lvlText w:val="%2．"/>
      <w:lvlJc w:val="left"/>
      <w:pPr>
        <w:ind w:left="0" w:firstLine="0"/>
      </w:pPr>
    </w:lvl>
    <w:lvl w:ilvl="2" w:tentative="0">
      <w:start w:val="1"/>
      <w:numFmt w:val="decimal"/>
      <w:suff w:val="nothing"/>
      <w:lvlText w:val="（%3）"/>
      <w:lvlJc w:val="left"/>
      <w:pPr>
        <w:ind w:left="0" w:firstLine="0"/>
      </w:pPr>
    </w:lvl>
    <w:lvl w:ilvl="3" w:tentative="0">
      <w:start w:val="1"/>
      <w:numFmt w:val="decimalEnclosedCircleChinese"/>
      <w:suff w:val="nothing"/>
      <w:lvlText w:val="%4"/>
      <w:lvlJc w:val="left"/>
      <w:pPr>
        <w:ind w:left="0" w:firstLine="0"/>
      </w:pPr>
    </w:lvl>
    <w:lvl w:ilvl="4" w:tentative="0">
      <w:start w:val="1"/>
      <w:numFmt w:val="decimal"/>
      <w:suff w:val="nothing"/>
      <w:lvlText w:val="%5）"/>
      <w:lvlJc w:val="left"/>
      <w:pPr>
        <w:ind w:left="0" w:firstLine="0"/>
      </w:pPr>
    </w:lvl>
    <w:lvl w:ilvl="5" w:tentative="0">
      <w:start w:val="1"/>
      <w:numFmt w:val="lowerLetter"/>
      <w:suff w:val="nothing"/>
      <w:lvlText w:val="%6．"/>
      <w:lvlJc w:val="left"/>
      <w:pPr>
        <w:ind w:left="0" w:firstLine="0"/>
      </w:pPr>
    </w:lvl>
    <w:lvl w:ilvl="6" w:tentative="0">
      <w:start w:val="1"/>
      <w:numFmt w:val="lowerLetter"/>
      <w:suff w:val="nothing"/>
      <w:lvlText w:val="%7）"/>
      <w:lvlJc w:val="left"/>
      <w:pPr>
        <w:ind w:left="0" w:firstLine="0"/>
      </w:pPr>
    </w:lvl>
    <w:lvl w:ilvl="7" w:tentative="0">
      <w:start w:val="1"/>
      <w:numFmt w:val="lowerRoman"/>
      <w:suff w:val="nothing"/>
      <w:lvlText w:val="%8．"/>
      <w:lvlJc w:val="left"/>
      <w:pPr>
        <w:ind w:left="0" w:firstLine="0"/>
      </w:pPr>
    </w:lvl>
    <w:lvl w:ilvl="8" w:tentative="0">
      <w:start w:val="1"/>
      <w:numFmt w:val="lowerRoman"/>
      <w:suff w:val="nothing"/>
      <w:lvlText w:val="%9）"/>
      <w:lvlJc w:val="left"/>
      <w:pPr>
        <w:ind w:left="0" w:firstLine="0"/>
      </w:pPr>
    </w:lvl>
  </w:abstractNum>
  <w:abstractNum w:abstractNumId="2">
    <w:nsid w:val="00000002"/>
    <w:multiLevelType w:val="multilevel"/>
    <w:tmpl w:val="00000002"/>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780"/>
        </w:tabs>
        <w:ind w:left="780" w:hanging="36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00000004"/>
    <w:multiLevelType w:val="multilevel"/>
    <w:tmpl w:val="00000004"/>
    <w:lvl w:ilvl="0" w:tentative="0">
      <w:start w:val="1"/>
      <w:numFmt w:val="decimal"/>
      <w:lvlText w:val="%1）"/>
      <w:lvlJc w:val="left"/>
      <w:pPr>
        <w:tabs>
          <w:tab w:val="left" w:pos="780"/>
        </w:tabs>
        <w:ind w:left="780" w:hanging="36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4">
    <w:nsid w:val="09065F1D"/>
    <w:multiLevelType w:val="multilevel"/>
    <w:tmpl w:val="09065F1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1BC047B"/>
    <w:multiLevelType w:val="multilevel"/>
    <w:tmpl w:val="21BC047B"/>
    <w:lvl w:ilvl="0" w:tentative="0">
      <w:start w:val="1"/>
      <w:numFmt w:val="japaneseCounting"/>
      <w:lvlText w:val="%1．"/>
      <w:lvlJc w:val="left"/>
      <w:pPr>
        <w:ind w:left="432" w:hanging="432"/>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A9821C6"/>
    <w:multiLevelType w:val="multilevel"/>
    <w:tmpl w:val="3A9821C6"/>
    <w:lvl w:ilvl="0" w:tentative="0">
      <w:start w:val="4"/>
      <w:numFmt w:val="japaneseCounting"/>
      <w:lvlText w:val="%1．"/>
      <w:lvlJc w:val="left"/>
      <w:pPr>
        <w:ind w:left="432" w:hanging="432"/>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D8F2230"/>
    <w:multiLevelType w:val="multilevel"/>
    <w:tmpl w:val="4D8F2230"/>
    <w:lvl w:ilvl="0" w:tentative="0">
      <w:start w:val="1"/>
      <w:numFmt w:val="japaneseCounting"/>
      <w:lvlText w:val="%1．"/>
      <w:lvlJc w:val="left"/>
      <w:pPr>
        <w:ind w:left="432" w:hanging="432"/>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7"/>
  </w:num>
  <w:num w:numId="3">
    <w:abstractNumId w:val="5"/>
  </w:num>
  <w:num w:numId="4">
    <w:abstractNumId w:val="0"/>
  </w:num>
  <w:num w:numId="5">
    <w:abstractNumId w:val="6"/>
  </w:num>
  <w:num w:numId="6">
    <w:abstractNumId w:val="1"/>
    <w:lvlOverride w:ilvl="0">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diMDcyY2RlODZiNWQ5NzU2MTYwOTliNWEyMmNlMjUifQ=="/>
  </w:docVars>
  <w:rsids>
    <w:rsidRoot w:val="002420CB"/>
    <w:rsid w:val="00017386"/>
    <w:rsid w:val="000237B1"/>
    <w:rsid w:val="00024A68"/>
    <w:rsid w:val="00042C7F"/>
    <w:rsid w:val="000431B5"/>
    <w:rsid w:val="000646D2"/>
    <w:rsid w:val="000B313E"/>
    <w:rsid w:val="000C383B"/>
    <w:rsid w:val="000C70C8"/>
    <w:rsid w:val="000D2DC3"/>
    <w:rsid w:val="000E5930"/>
    <w:rsid w:val="00113E33"/>
    <w:rsid w:val="001332EF"/>
    <w:rsid w:val="0017159E"/>
    <w:rsid w:val="00176851"/>
    <w:rsid w:val="00191E16"/>
    <w:rsid w:val="001A28D7"/>
    <w:rsid w:val="001A6673"/>
    <w:rsid w:val="001B3131"/>
    <w:rsid w:val="001B73ED"/>
    <w:rsid w:val="001C631D"/>
    <w:rsid w:val="001D51D7"/>
    <w:rsid w:val="001F0176"/>
    <w:rsid w:val="00202A9F"/>
    <w:rsid w:val="0021193C"/>
    <w:rsid w:val="002420CB"/>
    <w:rsid w:val="00263B54"/>
    <w:rsid w:val="00277CBE"/>
    <w:rsid w:val="00291780"/>
    <w:rsid w:val="002A0B11"/>
    <w:rsid w:val="002B035C"/>
    <w:rsid w:val="002D1366"/>
    <w:rsid w:val="002D6674"/>
    <w:rsid w:val="002D6D12"/>
    <w:rsid w:val="002E4A2C"/>
    <w:rsid w:val="00311D06"/>
    <w:rsid w:val="00313F5C"/>
    <w:rsid w:val="003332A7"/>
    <w:rsid w:val="0034370B"/>
    <w:rsid w:val="00362940"/>
    <w:rsid w:val="00370C48"/>
    <w:rsid w:val="0038356A"/>
    <w:rsid w:val="00385751"/>
    <w:rsid w:val="003A0376"/>
    <w:rsid w:val="003C0CDE"/>
    <w:rsid w:val="003E521E"/>
    <w:rsid w:val="003F5B18"/>
    <w:rsid w:val="004367CD"/>
    <w:rsid w:val="00441D9A"/>
    <w:rsid w:val="00456EB4"/>
    <w:rsid w:val="00467ED3"/>
    <w:rsid w:val="004753EC"/>
    <w:rsid w:val="004830A6"/>
    <w:rsid w:val="004865E0"/>
    <w:rsid w:val="004A2D9F"/>
    <w:rsid w:val="004B3265"/>
    <w:rsid w:val="00503BE3"/>
    <w:rsid w:val="00516A48"/>
    <w:rsid w:val="00526CCB"/>
    <w:rsid w:val="005526C3"/>
    <w:rsid w:val="005567F3"/>
    <w:rsid w:val="005748BD"/>
    <w:rsid w:val="005B05AA"/>
    <w:rsid w:val="005C25C6"/>
    <w:rsid w:val="005E0783"/>
    <w:rsid w:val="005F3C34"/>
    <w:rsid w:val="00613EAD"/>
    <w:rsid w:val="00624304"/>
    <w:rsid w:val="006646F7"/>
    <w:rsid w:val="00686599"/>
    <w:rsid w:val="00693D52"/>
    <w:rsid w:val="006950C4"/>
    <w:rsid w:val="006B0721"/>
    <w:rsid w:val="006C69BD"/>
    <w:rsid w:val="00712EDA"/>
    <w:rsid w:val="00713481"/>
    <w:rsid w:val="00784A13"/>
    <w:rsid w:val="007950A7"/>
    <w:rsid w:val="00796FD6"/>
    <w:rsid w:val="00797389"/>
    <w:rsid w:val="007B12CD"/>
    <w:rsid w:val="007E7EBF"/>
    <w:rsid w:val="0081784F"/>
    <w:rsid w:val="008368D2"/>
    <w:rsid w:val="00862AD6"/>
    <w:rsid w:val="008666D2"/>
    <w:rsid w:val="00875DCD"/>
    <w:rsid w:val="0089056C"/>
    <w:rsid w:val="0089382D"/>
    <w:rsid w:val="008A28A7"/>
    <w:rsid w:val="008A4B1E"/>
    <w:rsid w:val="008E3200"/>
    <w:rsid w:val="0090210E"/>
    <w:rsid w:val="00904B80"/>
    <w:rsid w:val="00913206"/>
    <w:rsid w:val="00914F2E"/>
    <w:rsid w:val="009163BF"/>
    <w:rsid w:val="0092335A"/>
    <w:rsid w:val="00923EAF"/>
    <w:rsid w:val="00940725"/>
    <w:rsid w:val="00945421"/>
    <w:rsid w:val="00955253"/>
    <w:rsid w:val="0097635E"/>
    <w:rsid w:val="0098070B"/>
    <w:rsid w:val="00993CB6"/>
    <w:rsid w:val="009A3496"/>
    <w:rsid w:val="009B035A"/>
    <w:rsid w:val="009B19E1"/>
    <w:rsid w:val="009B2F30"/>
    <w:rsid w:val="009B5041"/>
    <w:rsid w:val="009C0370"/>
    <w:rsid w:val="009C5B8B"/>
    <w:rsid w:val="009D0FF9"/>
    <w:rsid w:val="009D2AFA"/>
    <w:rsid w:val="009E1070"/>
    <w:rsid w:val="009F540C"/>
    <w:rsid w:val="00A2423A"/>
    <w:rsid w:val="00A70B23"/>
    <w:rsid w:val="00A75950"/>
    <w:rsid w:val="00A76515"/>
    <w:rsid w:val="00AC0E6F"/>
    <w:rsid w:val="00AC222C"/>
    <w:rsid w:val="00AD547D"/>
    <w:rsid w:val="00AD599A"/>
    <w:rsid w:val="00AE35B4"/>
    <w:rsid w:val="00AE7445"/>
    <w:rsid w:val="00AF5393"/>
    <w:rsid w:val="00B04F9D"/>
    <w:rsid w:val="00B07482"/>
    <w:rsid w:val="00B236F8"/>
    <w:rsid w:val="00B323F7"/>
    <w:rsid w:val="00BA15EA"/>
    <w:rsid w:val="00BA3E4F"/>
    <w:rsid w:val="00BA46ED"/>
    <w:rsid w:val="00BD2672"/>
    <w:rsid w:val="00BE4603"/>
    <w:rsid w:val="00C101F8"/>
    <w:rsid w:val="00C26DEE"/>
    <w:rsid w:val="00C4267F"/>
    <w:rsid w:val="00C62AF8"/>
    <w:rsid w:val="00C64AC9"/>
    <w:rsid w:val="00C67164"/>
    <w:rsid w:val="00CA5AFE"/>
    <w:rsid w:val="00CB7ED5"/>
    <w:rsid w:val="00CC2F9C"/>
    <w:rsid w:val="00CE2D79"/>
    <w:rsid w:val="00CF404A"/>
    <w:rsid w:val="00CF7AFA"/>
    <w:rsid w:val="00D12B00"/>
    <w:rsid w:val="00D20408"/>
    <w:rsid w:val="00D22477"/>
    <w:rsid w:val="00D305B5"/>
    <w:rsid w:val="00D31F70"/>
    <w:rsid w:val="00D41D39"/>
    <w:rsid w:val="00D474B8"/>
    <w:rsid w:val="00D5087F"/>
    <w:rsid w:val="00D56ED4"/>
    <w:rsid w:val="00D62F02"/>
    <w:rsid w:val="00D63D38"/>
    <w:rsid w:val="00D746AD"/>
    <w:rsid w:val="00D83526"/>
    <w:rsid w:val="00DD0064"/>
    <w:rsid w:val="00DE4DDF"/>
    <w:rsid w:val="00E201D3"/>
    <w:rsid w:val="00E25695"/>
    <w:rsid w:val="00E325FC"/>
    <w:rsid w:val="00E343E8"/>
    <w:rsid w:val="00E413D2"/>
    <w:rsid w:val="00E42CDC"/>
    <w:rsid w:val="00E46242"/>
    <w:rsid w:val="00E61302"/>
    <w:rsid w:val="00E920BF"/>
    <w:rsid w:val="00E9727A"/>
    <w:rsid w:val="00ED6D7D"/>
    <w:rsid w:val="00EE314C"/>
    <w:rsid w:val="00EF13AA"/>
    <w:rsid w:val="00F26457"/>
    <w:rsid w:val="00F42D05"/>
    <w:rsid w:val="00F434B9"/>
    <w:rsid w:val="00F64467"/>
    <w:rsid w:val="00F74262"/>
    <w:rsid w:val="00FA1E73"/>
    <w:rsid w:val="00FA2A68"/>
    <w:rsid w:val="00FA726F"/>
    <w:rsid w:val="00FB17BF"/>
    <w:rsid w:val="00FB38A4"/>
    <w:rsid w:val="00FC7966"/>
    <w:rsid w:val="00FD7053"/>
    <w:rsid w:val="00FE0199"/>
    <w:rsid w:val="00FE55D2"/>
    <w:rsid w:val="00FF3A1B"/>
    <w:rsid w:val="36063200"/>
    <w:rsid w:val="54267CE3"/>
    <w:rsid w:val="5E8B1BDC"/>
    <w:rsid w:val="61EB6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2"/>
      <w:lang w:val="en-US" w:eastAsia="zh-CN" w:bidi="ar-SA"/>
    </w:rPr>
  </w:style>
  <w:style w:type="character" w:default="1" w:styleId="7">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Balloon Text"/>
    <w:basedOn w:val="1"/>
    <w:link w:val="22"/>
    <w:semiHidden/>
    <w:unhideWhenUsed/>
    <w:qFormat/>
    <w:uiPriority w:val="99"/>
    <w:rPr>
      <w:sz w:val="18"/>
      <w:szCs w:val="18"/>
    </w:rPr>
  </w:style>
  <w:style w:type="paragraph" w:styleId="3">
    <w:name w:val="footer"/>
    <w:basedOn w:val="1"/>
    <w:link w:val="11"/>
    <w:qFormat/>
    <w:uiPriority w:val="99"/>
    <w:pPr>
      <w:tabs>
        <w:tab w:val="center" w:pos="4153"/>
        <w:tab w:val="right" w:pos="8306"/>
      </w:tabs>
      <w:snapToGrid w:val="0"/>
      <w:jc w:val="left"/>
    </w:pPr>
    <w:rPr>
      <w:sz w:val="18"/>
      <w:szCs w:val="18"/>
    </w:rPr>
  </w:style>
  <w:style w:type="paragraph" w:styleId="4">
    <w:name w:val="header"/>
    <w:basedOn w:val="1"/>
    <w:link w:val="10"/>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unhideWhenUsed/>
    <w:qFormat/>
    <w:uiPriority w:val="99"/>
    <w:pPr>
      <w:widowControl/>
      <w:spacing w:before="100" w:beforeAutospacing="1" w:after="100" w:afterAutospacing="1"/>
      <w:jc w:val="left"/>
    </w:pPr>
    <w:rPr>
      <w:rFonts w:ascii="宋体" w:hAnsi="宋体"/>
      <w:kern w:val="0"/>
      <w:sz w:val="24"/>
      <w:szCs w:val="24"/>
    </w:rPr>
  </w:style>
  <w:style w:type="character" w:styleId="8">
    <w:name w:val="Strong"/>
    <w:basedOn w:val="7"/>
    <w:qFormat/>
    <w:uiPriority w:val="22"/>
    <w:rPr>
      <w:b/>
      <w:bCs/>
    </w:rPr>
  </w:style>
  <w:style w:type="paragraph" w:styleId="9">
    <w:name w:val="List Paragraph"/>
    <w:basedOn w:val="1"/>
    <w:qFormat/>
    <w:uiPriority w:val="34"/>
    <w:pPr>
      <w:ind w:firstLine="420" w:firstLineChars="200"/>
    </w:pPr>
  </w:style>
  <w:style w:type="character" w:customStyle="1" w:styleId="10">
    <w:name w:val="页眉 字符"/>
    <w:basedOn w:val="7"/>
    <w:link w:val="4"/>
    <w:qFormat/>
    <w:uiPriority w:val="99"/>
    <w:rPr>
      <w:sz w:val="18"/>
      <w:szCs w:val="18"/>
    </w:rPr>
  </w:style>
  <w:style w:type="character" w:customStyle="1" w:styleId="11">
    <w:name w:val="页脚 字符"/>
    <w:basedOn w:val="7"/>
    <w:link w:val="3"/>
    <w:qFormat/>
    <w:uiPriority w:val="99"/>
    <w:rPr>
      <w:sz w:val="18"/>
      <w:szCs w:val="18"/>
    </w:rPr>
  </w:style>
  <w:style w:type="character" w:customStyle="1" w:styleId="12">
    <w:name w:val="hljs-meta"/>
    <w:basedOn w:val="7"/>
    <w:qFormat/>
    <w:uiPriority w:val="0"/>
  </w:style>
  <w:style w:type="character" w:customStyle="1" w:styleId="13">
    <w:name w:val="hljs-meta-keyword"/>
    <w:basedOn w:val="7"/>
    <w:qFormat/>
    <w:uiPriority w:val="0"/>
  </w:style>
  <w:style w:type="character" w:customStyle="1" w:styleId="14">
    <w:name w:val="hljs-meta-string"/>
    <w:basedOn w:val="7"/>
    <w:qFormat/>
    <w:uiPriority w:val="0"/>
  </w:style>
  <w:style w:type="character" w:customStyle="1" w:styleId="15">
    <w:name w:val="hljs-function"/>
    <w:basedOn w:val="7"/>
    <w:qFormat/>
    <w:uiPriority w:val="0"/>
  </w:style>
  <w:style w:type="character" w:customStyle="1" w:styleId="16">
    <w:name w:val="hljs-keyword"/>
    <w:basedOn w:val="7"/>
    <w:qFormat/>
    <w:uiPriority w:val="0"/>
  </w:style>
  <w:style w:type="character" w:customStyle="1" w:styleId="17">
    <w:name w:val="hljs-title"/>
    <w:basedOn w:val="7"/>
    <w:qFormat/>
    <w:uiPriority w:val="0"/>
  </w:style>
  <w:style w:type="character" w:customStyle="1" w:styleId="18">
    <w:name w:val="hljs-params"/>
    <w:basedOn w:val="7"/>
    <w:qFormat/>
    <w:uiPriority w:val="0"/>
  </w:style>
  <w:style w:type="character" w:customStyle="1" w:styleId="19">
    <w:name w:val="hljs-built_in"/>
    <w:basedOn w:val="7"/>
    <w:qFormat/>
    <w:uiPriority w:val="0"/>
  </w:style>
  <w:style w:type="character" w:customStyle="1" w:styleId="20">
    <w:name w:val="hljs-string"/>
    <w:basedOn w:val="7"/>
    <w:qFormat/>
    <w:uiPriority w:val="0"/>
  </w:style>
  <w:style w:type="character" w:customStyle="1" w:styleId="21">
    <w:name w:val="hljs-number"/>
    <w:basedOn w:val="7"/>
    <w:qFormat/>
    <w:uiPriority w:val="0"/>
  </w:style>
  <w:style w:type="character" w:customStyle="1" w:styleId="22">
    <w:name w:val="批注框文本 字符"/>
    <w:basedOn w:val="7"/>
    <w:link w:val="2"/>
    <w:semiHidden/>
    <w:qFormat/>
    <w:uiPriority w:val="99"/>
    <w:rPr>
      <w:sz w:val="18"/>
      <w:szCs w:val="18"/>
    </w:rPr>
  </w:style>
  <w:style w:type="character" w:customStyle="1" w:styleId="23">
    <w:name w:val="fontstyle01"/>
    <w:basedOn w:val="7"/>
    <w:uiPriority w:val="0"/>
    <w:rPr>
      <w:rFonts w:hint="eastAsia" w:ascii="宋体" w:hAnsi="宋体" w:eastAsia="宋体"/>
      <w:color w:val="000000"/>
      <w:sz w:val="24"/>
      <w:szCs w:val="24"/>
    </w:rPr>
  </w:style>
  <w:style w:type="character" w:customStyle="1" w:styleId="24">
    <w:name w:val="fontstyle21"/>
    <w:basedOn w:val="7"/>
    <w:uiPriority w:val="0"/>
    <w:rPr>
      <w:rFonts w:hint="default" w:ascii="Calibri" w:hAnsi="Calibri" w:cs="Calibri"/>
      <w:color w:val="000000"/>
      <w:sz w:val="24"/>
      <w:szCs w:val="24"/>
    </w:rPr>
  </w:style>
  <w:style w:type="character" w:customStyle="1" w:styleId="25">
    <w:name w:val="fontstyle31"/>
    <w:basedOn w:val="7"/>
    <w:uiPriority w:val="0"/>
    <w:rPr>
      <w:rFonts w:hint="default" w:ascii="Consolas" w:hAnsi="Consolas"/>
      <w:color w:val="000000"/>
      <w:sz w:val="18"/>
      <w:szCs w:val="18"/>
    </w:rPr>
  </w:style>
  <w:style w:type="paragraph" w:customStyle="1" w:styleId="26">
    <w:name w:val="msonormal"/>
    <w:basedOn w:val="1"/>
    <w:uiPriority w:val="0"/>
    <w:pPr>
      <w:widowControl/>
      <w:spacing w:before="100" w:beforeAutospacing="1" w:after="100" w:afterAutospacing="1"/>
      <w:jc w:val="left"/>
    </w:pPr>
    <w:rPr>
      <w:rFonts w:ascii="宋体" w:hAnsi="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51</Pages>
  <Words>7407</Words>
  <Characters>18944</Characters>
  <Lines>195</Lines>
  <Paragraphs>55</Paragraphs>
  <TotalTime>166</TotalTime>
  <ScaleCrop>false</ScaleCrop>
  <LinksUpToDate>false</LinksUpToDate>
  <CharactersWithSpaces>26384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2019-10-08T07:27:00Z</dcterms:created>
  <dc:creator>User</dc:creator>
  <cp:lastModifiedBy>persistent</cp:lastModifiedBy>
  <dcterms:modified xsi:type="dcterms:W3CDTF">2023-05-22T03:26:56Z</dcterms:modified>
  <cp:revision>167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6DF46297E3A5482AA93B3CE2B221DE3D_13</vt:lpwstr>
  </property>
</Properties>
</file>